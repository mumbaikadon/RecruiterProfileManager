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EECA2" w14:textId="77777777" w:rsidR="002A6D4E" w:rsidRPr="009F4D34" w:rsidRDefault="002A6D4E" w:rsidP="002A6D4E">
      <w:pPr>
        <w:pStyle w:val="HiddenTitle"/>
        <w:rPr>
          <w:rFonts w:ascii="Times New Roman" w:hAnsi="Times New Roman" w:cs="Times New Roman"/>
        </w:rPr>
      </w:pPr>
      <w:r w:rsidRPr="009F4D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3A590A" wp14:editId="1AE08B3E">
                <wp:simplePos x="0" y="0"/>
                <wp:positionH relativeFrom="column">
                  <wp:posOffset>-548640</wp:posOffset>
                </wp:positionH>
                <wp:positionV relativeFrom="paragraph">
                  <wp:posOffset>-434340</wp:posOffset>
                </wp:positionV>
                <wp:extent cx="83820" cy="1958340"/>
                <wp:effectExtent l="0" t="0" r="11430" b="22860"/>
                <wp:wrapNone/>
                <wp:docPr id="1" name="Rectangle 1"/>
                <wp:cNvGraphicFramePr/>
                <a:graphic xmlns:a="http://schemas.openxmlformats.org/drawingml/2006/main">
                  <a:graphicData uri="http://schemas.microsoft.com/office/word/2010/wordprocessingShape">
                    <wps:wsp>
                      <wps:cNvSpPr/>
                      <wps:spPr>
                        <a:xfrm>
                          <a:off x="0" y="0"/>
                          <a:ext cx="83820" cy="195834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33A80" id="Rectangle 1" o:spid="_x0000_s1026" style="position:absolute;margin-left:-43.2pt;margin-top:-34.2pt;width:6.6pt;height:15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" fillcolor="#0f5581" strokecolor="#0f5581" strokeweight="1pt"/>
            </w:pict>
          </mc:Fallback>
        </mc:AlternateContent>
      </w:r>
      <w:r w:rsidRPr="009F4D34">
        <w:rPr>
          <w:rFonts w:ascii="Times New Roman" w:hAnsi="Times New Roman" w:cs="Times New Roman"/>
        </w:rPr>
        <w:t>Summary</w:t>
      </w:r>
    </w:p>
    <w:p w14:paraId="4EAD9004" w14:textId="77777777" w:rsidR="006F7910" w:rsidRPr="006F7910" w:rsidRDefault="006F7910" w:rsidP="006F7910">
      <w:pPr>
        <w:rPr>
          <w:rFonts w:ascii="Times New Roman" w:hAnsi="Times New Roman" w:cs="Times New Roman"/>
          <w:b/>
          <w:bCs/>
          <w:color w:val="4472C4" w:themeColor="accent1"/>
          <w:sz w:val="28"/>
          <w:szCs w:val="28"/>
          <w:u w:val="single"/>
        </w:rPr>
      </w:pPr>
      <w:r w:rsidRPr="006F7910">
        <w:rPr>
          <w:rFonts w:ascii="Times New Roman" w:hAnsi="Times New Roman" w:cs="Times New Roman"/>
          <w:b/>
          <w:bCs/>
          <w:color w:val="4472C4" w:themeColor="accent1"/>
          <w:sz w:val="28"/>
          <w:szCs w:val="28"/>
          <w:u w:val="single"/>
        </w:rPr>
        <w:t>Sr. Consultant / Project Manager / Engineer</w:t>
      </w:r>
    </w:p>
    <w:p w14:paraId="737AD08D" w14:textId="77777777" w:rsidR="006F7910" w:rsidRDefault="006F7910" w:rsidP="006F7910">
      <w:pPr>
        <w:rPr>
          <w:rFonts w:ascii="Times New Roman" w:hAnsi="Times New Roman" w:cs="Times New Roman"/>
          <w:b/>
          <w:bCs/>
          <w:sz w:val="28"/>
          <w:szCs w:val="28"/>
          <w:u w:val="single"/>
        </w:rPr>
      </w:pPr>
    </w:p>
    <w:p w14:paraId="3DE90587" w14:textId="499FAF07" w:rsidR="002A6D4E" w:rsidRPr="006F7910" w:rsidRDefault="006F7910" w:rsidP="006F7910">
      <w:pPr>
        <w:pStyle w:val="Summary"/>
        <w:rPr>
          <w:rFonts w:ascii="Times New Roman" w:hAnsi="Times New Roman" w:cs="Times New Roman"/>
          <w:color w:val="auto"/>
        </w:rPr>
      </w:pPr>
      <w:r w:rsidRPr="006F7910">
        <w:rPr>
          <w:rFonts w:ascii="Times New Roman" w:hAnsi="Times New Roman" w:cs="Times New Roman"/>
          <w:color w:val="auto"/>
        </w:rPr>
        <w:t>Seasoned Professional with a breadth of experience, qualifications, and technical expertise to lead the planning and execution of large-scale, enterprise infrastructure architecture, upgrades, and/or migration initiatives. Highly successful background of overseeing multiple concurrent high-profile projects for enterprise clients across a wide range of industries. Excel at liaising across multiple teams and departments, and consulting with C-suite executives, to plan and coordinate full life cycle of major projects and programs. Respected for ability to build, lead and coach world-class teams.</w:t>
      </w:r>
      <w:r w:rsidR="002A6D4E" w:rsidRPr="006F7910">
        <w:rPr>
          <w:rFonts w:ascii="Times New Roman" w:hAnsi="Times New Roman" w:cs="Times New Roman"/>
          <w:color w:val="auto"/>
        </w:rPr>
        <w:t xml:space="preserve"> </w:t>
      </w:r>
    </w:p>
    <w:p w14:paraId="2F85DD7E" w14:textId="77777777" w:rsidR="002A6D4E" w:rsidRPr="009F4D34" w:rsidRDefault="002A6D4E" w:rsidP="002A6D4E">
      <w:pPr>
        <w:pStyle w:val="SectionHeading"/>
        <w:rPr>
          <w:rFonts w:ascii="Times New Roman" w:hAnsi="Times New Roman" w:cs="Times New Roman"/>
          <w:u w:val="single"/>
        </w:rPr>
      </w:pPr>
      <w:r w:rsidRPr="009F4D34">
        <w:rPr>
          <w:rFonts w:ascii="Times New Roman" w:hAnsi="Times New Roman" w:cs="Times New Roman"/>
          <w:u w:val="single"/>
        </w:rPr>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3"/>
        <w:gridCol w:w="6477"/>
      </w:tblGrid>
      <w:tr w:rsidR="003D4565" w:rsidRPr="009F4D34" w14:paraId="7F46324D" w14:textId="77777777" w:rsidTr="00A64E8B">
        <w:tc>
          <w:tcPr>
            <w:tcW w:w="2454" w:type="dxa"/>
          </w:tcPr>
          <w:p w14:paraId="3D8EEF42" w14:textId="77777777" w:rsidR="002A6D4E" w:rsidRPr="009F4D34" w:rsidRDefault="002A6D4E" w:rsidP="00A64E8B">
            <w:pPr>
              <w:pStyle w:val="TechHeader"/>
              <w:rPr>
                <w:rFonts w:ascii="Times New Roman" w:hAnsi="Times New Roman" w:cs="Times New Roman"/>
                <w:color w:val="auto"/>
              </w:rPr>
            </w:pPr>
            <w:r w:rsidRPr="009F4D34">
              <w:rPr>
                <w:rFonts w:ascii="Times New Roman" w:hAnsi="Times New Roman" w:cs="Times New Roman"/>
                <w:color w:val="auto"/>
              </w:rPr>
              <w:t>Infrastructure:</w:t>
            </w:r>
          </w:p>
        </w:tc>
        <w:tc>
          <w:tcPr>
            <w:tcW w:w="8346" w:type="dxa"/>
          </w:tcPr>
          <w:p w14:paraId="2F7D9191" w14:textId="34077FAB" w:rsidR="002A6D4E" w:rsidRPr="009F4D34" w:rsidRDefault="002A6D4E" w:rsidP="00A64E8B">
            <w:pPr>
              <w:pStyle w:val="TechInfo"/>
              <w:rPr>
                <w:rFonts w:ascii="Times New Roman" w:hAnsi="Times New Roman" w:cs="Times New Roman"/>
              </w:rPr>
            </w:pPr>
            <w:r w:rsidRPr="009F4D34">
              <w:rPr>
                <w:rFonts w:ascii="Times New Roman" w:hAnsi="Times New Roman" w:cs="Times New Roman"/>
              </w:rPr>
              <w:t xml:space="preserve">Hosting Facilities, Telco &amp; Data Services, </w:t>
            </w:r>
            <w:r w:rsidR="00E7779D" w:rsidRPr="009F4D34">
              <w:rPr>
                <w:rFonts w:ascii="Times New Roman" w:hAnsi="Times New Roman" w:cs="Times New Roman"/>
              </w:rPr>
              <w:t xml:space="preserve">Frame Relay, </w:t>
            </w:r>
            <w:r w:rsidR="001D3898" w:rsidRPr="009F4D34">
              <w:rPr>
                <w:rFonts w:ascii="Times New Roman" w:hAnsi="Times New Roman" w:cs="Times New Roman"/>
              </w:rPr>
              <w:t xml:space="preserve">MPLS, </w:t>
            </w:r>
            <w:r w:rsidRPr="009F4D34">
              <w:rPr>
                <w:rFonts w:ascii="Times New Roman" w:hAnsi="Times New Roman" w:cs="Times New Roman"/>
              </w:rPr>
              <w:t>PSTN/VoIP/IPTV/UCOM, PC-</w:t>
            </w:r>
            <w:r w:rsidR="00486E12" w:rsidRPr="009F4D34">
              <w:rPr>
                <w:rFonts w:ascii="Times New Roman" w:hAnsi="Times New Roman" w:cs="Times New Roman"/>
              </w:rPr>
              <w:t>Win3.1</w:t>
            </w:r>
            <w:r w:rsidR="00CE1BF6" w:rsidRPr="009F4D34">
              <w:rPr>
                <w:rFonts w:ascii="Times New Roman" w:hAnsi="Times New Roman" w:cs="Times New Roman"/>
              </w:rPr>
              <w:t xml:space="preserve"> thru Win11, </w:t>
            </w:r>
            <w:r w:rsidR="000552C4" w:rsidRPr="009F4D34">
              <w:rPr>
                <w:rFonts w:ascii="Times New Roman" w:hAnsi="Times New Roman" w:cs="Times New Roman"/>
              </w:rPr>
              <w:t xml:space="preserve">MS </w:t>
            </w:r>
            <w:r w:rsidRPr="009F4D34">
              <w:rPr>
                <w:rFonts w:ascii="Times New Roman" w:hAnsi="Times New Roman" w:cs="Times New Roman"/>
              </w:rPr>
              <w:t>Server</w:t>
            </w:r>
            <w:r w:rsidR="000552C4" w:rsidRPr="009F4D34">
              <w:rPr>
                <w:rFonts w:ascii="Times New Roman" w:hAnsi="Times New Roman" w:cs="Times New Roman"/>
              </w:rPr>
              <w:t xml:space="preserve"> NT2.0 thru Azure</w:t>
            </w:r>
            <w:r w:rsidRPr="009F4D34">
              <w:rPr>
                <w:rFonts w:ascii="Times New Roman" w:hAnsi="Times New Roman" w:cs="Times New Roman"/>
              </w:rPr>
              <w:t xml:space="preserve"> / Mainframe, AIX / HP UX, IT Security </w:t>
            </w:r>
          </w:p>
        </w:tc>
      </w:tr>
      <w:tr w:rsidR="003D4565" w:rsidRPr="009F4D34" w14:paraId="4806E9E3" w14:textId="77777777" w:rsidTr="00A64E8B">
        <w:tc>
          <w:tcPr>
            <w:tcW w:w="2454" w:type="dxa"/>
          </w:tcPr>
          <w:p w14:paraId="4304B0E1" w14:textId="77777777" w:rsidR="002A6D4E" w:rsidRPr="009F4D34" w:rsidRDefault="002A6D4E" w:rsidP="00A64E8B">
            <w:pPr>
              <w:pStyle w:val="TechHeader"/>
              <w:rPr>
                <w:rFonts w:ascii="Times New Roman" w:hAnsi="Times New Roman" w:cs="Times New Roman"/>
                <w:color w:val="auto"/>
              </w:rPr>
            </w:pPr>
            <w:r w:rsidRPr="009F4D34">
              <w:rPr>
                <w:rFonts w:ascii="Times New Roman" w:hAnsi="Times New Roman" w:cs="Times New Roman"/>
                <w:color w:val="auto"/>
              </w:rPr>
              <w:t>Analysis &amp; Design:</w:t>
            </w:r>
          </w:p>
        </w:tc>
        <w:tc>
          <w:tcPr>
            <w:tcW w:w="8346" w:type="dxa"/>
          </w:tcPr>
          <w:p w14:paraId="260279C9" w14:textId="77777777" w:rsidR="002A6D4E" w:rsidRPr="009F4D34" w:rsidRDefault="002A6D4E" w:rsidP="00A64E8B">
            <w:pPr>
              <w:pStyle w:val="TechInfo"/>
              <w:rPr>
                <w:rFonts w:ascii="Times New Roman" w:hAnsi="Times New Roman" w:cs="Times New Roman"/>
              </w:rPr>
            </w:pPr>
            <w:r w:rsidRPr="009F4D34">
              <w:rPr>
                <w:rFonts w:ascii="Times New Roman" w:hAnsi="Times New Roman" w:cs="Times New Roman"/>
              </w:rPr>
              <w:t>Telecommunications, LAN Platforms, ITIL, IIS, Vulnerability Assessment, MS Office, MS Visio, MPLS, Frame Relay, Ethernet, HTML, SIP, VoIP,</w:t>
            </w:r>
          </w:p>
        </w:tc>
      </w:tr>
      <w:tr w:rsidR="003D4565" w:rsidRPr="009F4D34" w14:paraId="55AB2626" w14:textId="77777777" w:rsidTr="00A64E8B">
        <w:tc>
          <w:tcPr>
            <w:tcW w:w="2454" w:type="dxa"/>
          </w:tcPr>
          <w:p w14:paraId="4C478973" w14:textId="77777777" w:rsidR="002A6D4E" w:rsidRPr="009F4D34" w:rsidRDefault="002A6D4E" w:rsidP="00A64E8B">
            <w:pPr>
              <w:pStyle w:val="TechHeader"/>
              <w:rPr>
                <w:rFonts w:ascii="Times New Roman" w:hAnsi="Times New Roman" w:cs="Times New Roman"/>
                <w:color w:val="auto"/>
              </w:rPr>
            </w:pPr>
            <w:r w:rsidRPr="009F4D34">
              <w:rPr>
                <w:rFonts w:ascii="Times New Roman" w:hAnsi="Times New Roman" w:cs="Times New Roman"/>
                <w:color w:val="auto"/>
              </w:rPr>
              <w:t>Security:</w:t>
            </w:r>
          </w:p>
        </w:tc>
        <w:tc>
          <w:tcPr>
            <w:tcW w:w="8346" w:type="dxa"/>
          </w:tcPr>
          <w:p w14:paraId="6F70CE67" w14:textId="77777777" w:rsidR="002A6D4E" w:rsidRPr="009F4D34" w:rsidRDefault="002A6D4E" w:rsidP="00A64E8B">
            <w:pPr>
              <w:pStyle w:val="TechInfo"/>
              <w:rPr>
                <w:rFonts w:ascii="Times New Roman" w:hAnsi="Times New Roman" w:cs="Times New Roman"/>
              </w:rPr>
            </w:pPr>
            <w:r w:rsidRPr="009F4D34">
              <w:rPr>
                <w:rFonts w:ascii="Times New Roman" w:hAnsi="Times New Roman" w:cs="Times New Roman"/>
              </w:rPr>
              <w:t>Bitdefender, Norton, Symantec, Cisco, Meraki, Checkpoint</w:t>
            </w:r>
          </w:p>
        </w:tc>
      </w:tr>
      <w:tr w:rsidR="003D4565" w:rsidRPr="009F4D34" w14:paraId="2C09A470" w14:textId="77777777" w:rsidTr="00A64E8B">
        <w:tc>
          <w:tcPr>
            <w:tcW w:w="2454" w:type="dxa"/>
          </w:tcPr>
          <w:p w14:paraId="21E36CD4" w14:textId="77777777" w:rsidR="002A6D4E" w:rsidRPr="009F4D34" w:rsidRDefault="002A6D4E" w:rsidP="00A64E8B">
            <w:pPr>
              <w:pStyle w:val="TechHeader"/>
              <w:rPr>
                <w:rFonts w:ascii="Times New Roman" w:hAnsi="Times New Roman" w:cs="Times New Roman"/>
                <w:color w:val="auto"/>
              </w:rPr>
            </w:pPr>
            <w:r w:rsidRPr="009F4D34">
              <w:rPr>
                <w:rFonts w:ascii="Times New Roman" w:hAnsi="Times New Roman" w:cs="Times New Roman"/>
                <w:color w:val="auto"/>
              </w:rPr>
              <w:t>Tools &amp; Methodologies:</w:t>
            </w:r>
          </w:p>
        </w:tc>
        <w:tc>
          <w:tcPr>
            <w:tcW w:w="8346" w:type="dxa"/>
          </w:tcPr>
          <w:p w14:paraId="2CD2BF82" w14:textId="77777777" w:rsidR="002A6D4E" w:rsidRPr="009F4D34" w:rsidRDefault="002A6D4E" w:rsidP="00A64E8B">
            <w:pPr>
              <w:pStyle w:val="TechInfo"/>
              <w:rPr>
                <w:rFonts w:ascii="Times New Roman" w:hAnsi="Times New Roman" w:cs="Times New Roman"/>
              </w:rPr>
            </w:pPr>
            <w:r w:rsidRPr="009F4D34">
              <w:rPr>
                <w:rFonts w:ascii="Times New Roman" w:hAnsi="Times New Roman" w:cs="Times New Roman"/>
              </w:rPr>
              <w:t>PMBOK, ITIL, SDP-21</w:t>
            </w:r>
          </w:p>
        </w:tc>
      </w:tr>
      <w:tr w:rsidR="003D4565" w:rsidRPr="009F4D34" w14:paraId="6C1406CE" w14:textId="77777777" w:rsidTr="00A64E8B">
        <w:tc>
          <w:tcPr>
            <w:tcW w:w="2454" w:type="dxa"/>
          </w:tcPr>
          <w:p w14:paraId="08F617BC" w14:textId="77777777" w:rsidR="002A6D4E" w:rsidRPr="009F4D34" w:rsidRDefault="002A6D4E" w:rsidP="00A64E8B">
            <w:pPr>
              <w:pStyle w:val="TechHeader"/>
              <w:rPr>
                <w:rFonts w:ascii="Times New Roman" w:hAnsi="Times New Roman" w:cs="Times New Roman"/>
                <w:color w:val="auto"/>
              </w:rPr>
            </w:pPr>
            <w:r w:rsidRPr="009F4D34">
              <w:rPr>
                <w:rFonts w:ascii="Times New Roman" w:hAnsi="Times New Roman" w:cs="Times New Roman"/>
                <w:color w:val="auto"/>
              </w:rPr>
              <w:t>Expertise &amp; Competencies</w:t>
            </w:r>
          </w:p>
        </w:tc>
        <w:tc>
          <w:tcPr>
            <w:tcW w:w="8346" w:type="dxa"/>
          </w:tcPr>
          <w:p w14:paraId="63F93FDE" w14:textId="77777777" w:rsidR="002A6D4E" w:rsidRPr="009F4D34" w:rsidRDefault="002A6D4E" w:rsidP="00A64E8B">
            <w:pPr>
              <w:pStyle w:val="TechInfo"/>
              <w:rPr>
                <w:rFonts w:ascii="Times New Roman" w:hAnsi="Times New Roman" w:cs="Times New Roman"/>
              </w:rPr>
            </w:pPr>
            <w:r w:rsidRPr="009F4D34">
              <w:rPr>
                <w:rFonts w:ascii="Times New Roman" w:hAnsi="Times New Roman" w:cs="Times New Roman"/>
              </w:rPr>
              <w:t>Project Management, IT Strategy &amp; Planning, Risk Management, Client &amp; Vendor Relations, Account Management, Contract Negotiations, P&amp;L, Budget Management, Quality Assurance, User Acceptance Testing (UAT), Global IP / VOIP Infrastructures, Unified Messaging, Data Center Construction &amp; Migration, Telecom Construction &amp; Migration</w:t>
            </w:r>
          </w:p>
        </w:tc>
      </w:tr>
    </w:tbl>
    <w:p w14:paraId="41F89369" w14:textId="77777777" w:rsidR="002A6D4E" w:rsidRPr="009F4D34" w:rsidRDefault="002A6D4E" w:rsidP="002A6D4E">
      <w:pPr>
        <w:pStyle w:val="SectionHeading"/>
        <w:rPr>
          <w:rFonts w:ascii="Times New Roman" w:hAnsi="Times New Roman" w:cs="Times New Roman"/>
          <w:u w:val="single"/>
        </w:rPr>
      </w:pPr>
      <w:r w:rsidRPr="009F4D34">
        <w:rPr>
          <w:rFonts w:ascii="Times New Roman" w:hAnsi="Times New Roman" w:cs="Times New Roman"/>
          <w:u w:val="single"/>
        </w:rPr>
        <w:t>Education</w:t>
      </w:r>
    </w:p>
    <w:p w14:paraId="783C0BD1" w14:textId="77777777" w:rsidR="002A6D4E" w:rsidRPr="009F4D34" w:rsidRDefault="002A6D4E" w:rsidP="002A6D4E">
      <w:pPr>
        <w:pStyle w:val="EduDegree"/>
        <w:ind w:left="0"/>
        <w:rPr>
          <w:rFonts w:ascii="Times New Roman" w:hAnsi="Times New Roman" w:cs="Times New Roman"/>
          <w:b w:val="0"/>
          <w:bCs w:val="0"/>
          <w:color w:val="auto"/>
        </w:rPr>
      </w:pPr>
      <w:r w:rsidRPr="009F4D34">
        <w:rPr>
          <w:rFonts w:ascii="Times New Roman" w:hAnsi="Times New Roman" w:cs="Times New Roman"/>
          <w:b w:val="0"/>
          <w:bCs w:val="0"/>
          <w:color w:val="auto"/>
        </w:rPr>
        <w:t>Bachelor of Arts in Business Administration w/ Minor in Information Technology</w:t>
      </w:r>
    </w:p>
    <w:p w14:paraId="329E479D" w14:textId="77777777" w:rsidR="002A6D4E" w:rsidRPr="009F4D34" w:rsidRDefault="002A6D4E" w:rsidP="002A6D4E">
      <w:pPr>
        <w:pStyle w:val="EduInfo"/>
        <w:rPr>
          <w:rFonts w:ascii="Times New Roman" w:hAnsi="Times New Roman" w:cs="Times New Roman"/>
        </w:rPr>
      </w:pPr>
      <w:r w:rsidRPr="009F4D34">
        <w:rPr>
          <w:rFonts w:ascii="Times New Roman" w:hAnsi="Times New Roman" w:cs="Times New Roman"/>
        </w:rPr>
        <w:t>University of Phoenix</w:t>
      </w:r>
    </w:p>
    <w:p w14:paraId="7D2E2115" w14:textId="77777777" w:rsidR="002A6D4E" w:rsidRPr="009F4D34" w:rsidRDefault="002A6D4E" w:rsidP="002A6D4E">
      <w:pPr>
        <w:pStyle w:val="EduDegree"/>
        <w:ind w:left="0"/>
        <w:rPr>
          <w:rFonts w:ascii="Times New Roman" w:hAnsi="Times New Roman" w:cs="Times New Roman"/>
          <w:b w:val="0"/>
          <w:bCs w:val="0"/>
          <w:color w:val="auto"/>
        </w:rPr>
      </w:pPr>
      <w:r w:rsidRPr="009F4D34">
        <w:rPr>
          <w:rFonts w:ascii="Times New Roman" w:hAnsi="Times New Roman" w:cs="Times New Roman"/>
          <w:b w:val="0"/>
          <w:bCs w:val="0"/>
          <w:color w:val="auto"/>
        </w:rPr>
        <w:t>Certifications in Networking &amp; Hardware</w:t>
      </w:r>
    </w:p>
    <w:p w14:paraId="6DB814AB" w14:textId="77777777" w:rsidR="002A6D4E" w:rsidRPr="009F4D34" w:rsidRDefault="002A6D4E" w:rsidP="002A6D4E">
      <w:pPr>
        <w:pStyle w:val="EduInfo"/>
        <w:rPr>
          <w:rFonts w:ascii="Times New Roman" w:hAnsi="Times New Roman" w:cs="Times New Roman"/>
        </w:rPr>
      </w:pPr>
      <w:r w:rsidRPr="009F4D34">
        <w:rPr>
          <w:rFonts w:ascii="Times New Roman" w:hAnsi="Times New Roman" w:cs="Times New Roman"/>
        </w:rPr>
        <w:t>Everest University, Southfield, MI</w:t>
      </w:r>
    </w:p>
    <w:p w14:paraId="49FDCFA5" w14:textId="77777777" w:rsidR="002A6D4E" w:rsidRPr="009F4D34" w:rsidRDefault="002A6D4E" w:rsidP="002A6D4E">
      <w:pPr>
        <w:pStyle w:val="EduDegree"/>
        <w:ind w:left="0"/>
        <w:rPr>
          <w:rFonts w:ascii="Times New Roman" w:hAnsi="Times New Roman" w:cs="Times New Roman"/>
          <w:b w:val="0"/>
          <w:bCs w:val="0"/>
          <w:color w:val="auto"/>
        </w:rPr>
      </w:pPr>
      <w:r w:rsidRPr="009F4D34">
        <w:rPr>
          <w:rFonts w:ascii="Times New Roman" w:hAnsi="Times New Roman" w:cs="Times New Roman"/>
          <w:b w:val="0"/>
          <w:bCs w:val="0"/>
          <w:color w:val="auto"/>
        </w:rPr>
        <w:t>Associate of Arts in General Studies w/ Minor in Business Administration</w:t>
      </w:r>
    </w:p>
    <w:p w14:paraId="2913B998" w14:textId="77777777" w:rsidR="002A6D4E" w:rsidRPr="009F4D34" w:rsidRDefault="002A6D4E" w:rsidP="002A6D4E">
      <w:pPr>
        <w:pStyle w:val="EduInfo"/>
        <w:rPr>
          <w:rFonts w:ascii="Times New Roman" w:hAnsi="Times New Roman" w:cs="Times New Roman"/>
        </w:rPr>
      </w:pPr>
      <w:r w:rsidRPr="009F4D34">
        <w:rPr>
          <w:rFonts w:ascii="Times New Roman" w:hAnsi="Times New Roman" w:cs="Times New Roman"/>
        </w:rPr>
        <w:t>Macomb County College, Warren, MI</w:t>
      </w:r>
    </w:p>
    <w:p w14:paraId="74C3CF16" w14:textId="77777777" w:rsidR="002A6D4E" w:rsidRPr="009F4D34" w:rsidRDefault="002A6D4E" w:rsidP="002A6D4E">
      <w:pPr>
        <w:pStyle w:val="SectionHeading"/>
        <w:rPr>
          <w:rFonts w:ascii="Times New Roman" w:hAnsi="Times New Roman" w:cs="Times New Roman"/>
          <w:u w:val="single"/>
        </w:rPr>
      </w:pPr>
      <w:r w:rsidRPr="009F4D34">
        <w:rPr>
          <w:rFonts w:ascii="Times New Roman" w:hAnsi="Times New Roman" w:cs="Times New Roman"/>
          <w:u w:val="single"/>
        </w:rPr>
        <w:t>Professional Training &amp; Certifications</w:t>
      </w:r>
    </w:p>
    <w:p w14:paraId="73E3784C" w14:textId="500D5E10" w:rsidR="002A6D4E" w:rsidRPr="009F4D34" w:rsidRDefault="005C01E1" w:rsidP="002A6D4E">
      <w:pPr>
        <w:pStyle w:val="AdditionalList"/>
        <w:numPr>
          <w:ilvl w:val="0"/>
          <w:numId w:val="0"/>
        </w:numPr>
        <w:rPr>
          <w:rFonts w:ascii="Times New Roman" w:hAnsi="Times New Roman" w:cs="Times New Roman"/>
        </w:rPr>
      </w:pPr>
      <w:r w:rsidRPr="009F4D34">
        <w:rPr>
          <w:rFonts w:ascii="Times New Roman" w:hAnsi="Times New Roman" w:cs="Times New Roman"/>
        </w:rPr>
        <w:t>CompTIA A+</w:t>
      </w:r>
      <w:r>
        <w:rPr>
          <w:rFonts w:ascii="Times New Roman" w:hAnsi="Times New Roman" w:cs="Times New Roman"/>
        </w:rPr>
        <w:t xml:space="preserve">, </w:t>
      </w:r>
      <w:r w:rsidR="002A6D4E" w:rsidRPr="009F4D34">
        <w:rPr>
          <w:rFonts w:ascii="Times New Roman" w:hAnsi="Times New Roman" w:cs="Times New Roman"/>
        </w:rPr>
        <w:t>Net Engineering</w:t>
      </w:r>
      <w:r w:rsidR="00653848">
        <w:rPr>
          <w:rFonts w:ascii="Times New Roman" w:hAnsi="Times New Roman" w:cs="Times New Roman"/>
        </w:rPr>
        <w:t xml:space="preserve">, </w:t>
      </w:r>
      <w:r w:rsidR="00653848" w:rsidRPr="009F4D34">
        <w:rPr>
          <w:rFonts w:ascii="Times New Roman" w:hAnsi="Times New Roman" w:cs="Times New Roman"/>
        </w:rPr>
        <w:t>PMP</w:t>
      </w:r>
      <w:r w:rsidR="00653848">
        <w:rPr>
          <w:rFonts w:ascii="Times New Roman" w:hAnsi="Times New Roman" w:cs="Times New Roman"/>
        </w:rPr>
        <w:t xml:space="preserve">, </w:t>
      </w:r>
      <w:r w:rsidR="002A6D4E" w:rsidRPr="009F4D34">
        <w:rPr>
          <w:rFonts w:ascii="Times New Roman" w:hAnsi="Times New Roman" w:cs="Times New Roman"/>
        </w:rPr>
        <w:t>ITIL Procedures</w:t>
      </w:r>
      <w:r w:rsidR="00653848">
        <w:rPr>
          <w:rFonts w:ascii="Times New Roman" w:hAnsi="Times New Roman" w:cs="Times New Roman"/>
        </w:rPr>
        <w:t xml:space="preserve">, </w:t>
      </w:r>
      <w:r w:rsidR="002A6D4E" w:rsidRPr="009F4D34">
        <w:rPr>
          <w:rFonts w:ascii="Times New Roman" w:hAnsi="Times New Roman" w:cs="Times New Roman"/>
        </w:rPr>
        <w:t>SDP-21 Procedures</w:t>
      </w:r>
      <w:r w:rsidR="00653848">
        <w:rPr>
          <w:rFonts w:ascii="Times New Roman" w:hAnsi="Times New Roman" w:cs="Times New Roman"/>
        </w:rPr>
        <w:t xml:space="preserve">, </w:t>
      </w:r>
      <w:r w:rsidR="002A6D4E" w:rsidRPr="009F4D34">
        <w:rPr>
          <w:rFonts w:ascii="Times New Roman" w:hAnsi="Times New Roman" w:cs="Times New Roman"/>
        </w:rPr>
        <w:t>Microsoft Certified Professional (MCP)</w:t>
      </w:r>
      <w:r w:rsidR="00EF567E">
        <w:rPr>
          <w:rFonts w:ascii="Times New Roman" w:hAnsi="Times New Roman" w:cs="Times New Roman"/>
        </w:rPr>
        <w:t xml:space="preserve">, </w:t>
      </w:r>
      <w:r w:rsidR="002A6D4E" w:rsidRPr="009F4D34">
        <w:rPr>
          <w:rFonts w:ascii="Times New Roman" w:hAnsi="Times New Roman" w:cs="Times New Roman"/>
        </w:rPr>
        <w:t>Microsoft Certified Professional + Internet (MCP+I)</w:t>
      </w:r>
      <w:r w:rsidR="00EF567E">
        <w:rPr>
          <w:rFonts w:ascii="Times New Roman" w:hAnsi="Times New Roman" w:cs="Times New Roman"/>
        </w:rPr>
        <w:t xml:space="preserve">, </w:t>
      </w:r>
      <w:r w:rsidR="002A6D4E" w:rsidRPr="009F4D34">
        <w:rPr>
          <w:rFonts w:ascii="Times New Roman" w:hAnsi="Times New Roman" w:cs="Times New Roman"/>
        </w:rPr>
        <w:t>Microsoft Certified Solutions Expert (MCSE)</w:t>
      </w:r>
      <w:r w:rsidR="00EF567E">
        <w:rPr>
          <w:rFonts w:ascii="Times New Roman" w:hAnsi="Times New Roman" w:cs="Times New Roman"/>
        </w:rPr>
        <w:t xml:space="preserve">, </w:t>
      </w:r>
      <w:r w:rsidR="002A6D4E" w:rsidRPr="009F4D34">
        <w:rPr>
          <w:rFonts w:ascii="Times New Roman" w:hAnsi="Times New Roman" w:cs="Times New Roman"/>
        </w:rPr>
        <w:t>Cisco Certified Network Associate (CCNA)</w:t>
      </w:r>
    </w:p>
    <w:p w14:paraId="477DDC24" w14:textId="77777777" w:rsidR="00263592" w:rsidRDefault="00263592">
      <w:pPr>
        <w:rPr>
          <w:rFonts w:ascii="Times New Roman" w:hAnsi="Times New Roman" w:cs="Times New Roman"/>
          <w:b/>
          <w:bCs/>
          <w:color w:val="0F5581"/>
          <w:sz w:val="28"/>
          <w:szCs w:val="28"/>
          <w:u w:val="single"/>
        </w:rPr>
      </w:pPr>
      <w:r>
        <w:rPr>
          <w:rFonts w:ascii="Times New Roman" w:hAnsi="Times New Roman" w:cs="Times New Roman"/>
          <w:u w:val="single"/>
        </w:rPr>
        <w:br w:type="page"/>
      </w:r>
    </w:p>
    <w:p w14:paraId="788AFDC2" w14:textId="31488E0A" w:rsidR="002A6D4E" w:rsidRPr="009F4D34" w:rsidRDefault="002A6D4E" w:rsidP="002A6D4E">
      <w:pPr>
        <w:pStyle w:val="SectionHeading"/>
        <w:rPr>
          <w:rFonts w:ascii="Times New Roman" w:hAnsi="Times New Roman" w:cs="Times New Roman"/>
          <w:u w:val="single"/>
        </w:rPr>
      </w:pPr>
      <w:r w:rsidRPr="009F4D34">
        <w:rPr>
          <w:rFonts w:ascii="Times New Roman" w:hAnsi="Times New Roman" w:cs="Times New Roman"/>
          <w:u w:val="single"/>
        </w:rPr>
        <w:lastRenderedPageBreak/>
        <w:t>Clients</w:t>
      </w:r>
    </w:p>
    <w:p w14:paraId="0735E8F3" w14:textId="77777777" w:rsidR="002A6D4E" w:rsidRPr="009F4D34" w:rsidRDefault="002A6D4E"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Financial:</w:t>
      </w:r>
      <w:r w:rsidRPr="009F4D34">
        <w:rPr>
          <w:rFonts w:ascii="Times New Roman" w:hAnsi="Times New Roman" w:cs="Times New Roman"/>
        </w:rPr>
        <w:tab/>
        <w:t>Standard Federal Bank, National Bank of Detroit, Charter One, Huntington, Merril Lynch, J.P. Morgan Chase, Ally Bank.</w:t>
      </w:r>
    </w:p>
    <w:p w14:paraId="3A36744A" w14:textId="77777777" w:rsidR="002A6D4E" w:rsidRPr="009F4D34" w:rsidRDefault="002A6D4E"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Insurance:</w:t>
      </w:r>
      <w:r w:rsidRPr="009F4D34">
        <w:rPr>
          <w:rFonts w:ascii="Times New Roman" w:hAnsi="Times New Roman" w:cs="Times New Roman"/>
        </w:rPr>
        <w:tab/>
        <w:t xml:space="preserve">HAP, Blue Cross Blue Shield, </w:t>
      </w:r>
      <w:proofErr w:type="spellStart"/>
      <w:r w:rsidRPr="009F4D34">
        <w:rPr>
          <w:rFonts w:ascii="Times New Roman" w:hAnsi="Times New Roman" w:cs="Times New Roman"/>
        </w:rPr>
        <w:t>Milianis</w:t>
      </w:r>
      <w:proofErr w:type="spellEnd"/>
      <w:r w:rsidRPr="009F4D34">
        <w:rPr>
          <w:rFonts w:ascii="Times New Roman" w:hAnsi="Times New Roman" w:cs="Times New Roman"/>
        </w:rPr>
        <w:t xml:space="preserve"> Group,</w:t>
      </w:r>
    </w:p>
    <w:p w14:paraId="561815B2" w14:textId="77777777" w:rsidR="002A6D4E" w:rsidRPr="009F4D34" w:rsidRDefault="002A6D4E"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Industrial:</w:t>
      </w:r>
      <w:r w:rsidRPr="009F4D34">
        <w:rPr>
          <w:rFonts w:ascii="Times New Roman" w:hAnsi="Times New Roman" w:cs="Times New Roman"/>
        </w:rPr>
        <w:tab/>
        <w:t xml:space="preserve">GM, Ford, Chrysler, Visteon, MSX, </w:t>
      </w:r>
    </w:p>
    <w:p w14:paraId="75052D32" w14:textId="77777777" w:rsidR="002A6D4E" w:rsidRPr="009F4D34" w:rsidRDefault="002A6D4E"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Medical:</w:t>
      </w:r>
      <w:r w:rsidRPr="009F4D34">
        <w:rPr>
          <w:rFonts w:ascii="Times New Roman" w:hAnsi="Times New Roman" w:cs="Times New Roman"/>
        </w:rPr>
        <w:tab/>
        <w:t xml:space="preserve">Henry Ford Hospitals, Beaumont Hospitals, </w:t>
      </w:r>
      <w:proofErr w:type="spellStart"/>
      <w:r w:rsidRPr="009F4D34">
        <w:rPr>
          <w:rFonts w:ascii="Times New Roman" w:hAnsi="Times New Roman" w:cs="Times New Roman"/>
        </w:rPr>
        <w:t>Baypointe</w:t>
      </w:r>
      <w:proofErr w:type="spellEnd"/>
      <w:r w:rsidRPr="009F4D34">
        <w:rPr>
          <w:rFonts w:ascii="Times New Roman" w:hAnsi="Times New Roman" w:cs="Times New Roman"/>
        </w:rPr>
        <w:t xml:space="preserve"> Dental</w:t>
      </w:r>
    </w:p>
    <w:p w14:paraId="59484D34" w14:textId="70C33F16" w:rsidR="001544ED" w:rsidRPr="009F4D34" w:rsidRDefault="001544ED"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Service</w:t>
      </w:r>
      <w:r w:rsidR="00007330" w:rsidRPr="009F4D34">
        <w:rPr>
          <w:rFonts w:ascii="Times New Roman" w:hAnsi="Times New Roman" w:cs="Times New Roman"/>
        </w:rPr>
        <w:t xml:space="preserve"> Related:</w:t>
      </w:r>
      <w:r w:rsidR="00007330" w:rsidRPr="009F4D34">
        <w:rPr>
          <w:rFonts w:ascii="Times New Roman" w:hAnsi="Times New Roman" w:cs="Times New Roman"/>
        </w:rPr>
        <w:tab/>
        <w:t xml:space="preserve">KBI, TST, </w:t>
      </w:r>
      <w:r w:rsidR="00EB588C" w:rsidRPr="009F4D34">
        <w:rPr>
          <w:rFonts w:ascii="Times New Roman" w:hAnsi="Times New Roman" w:cs="Times New Roman"/>
        </w:rPr>
        <w:t>Bloomin Brands</w:t>
      </w:r>
    </w:p>
    <w:p w14:paraId="62A3C7B4" w14:textId="77777777" w:rsidR="002A6D4E" w:rsidRPr="009F4D34" w:rsidRDefault="002A6D4E" w:rsidP="002A6D4E">
      <w:pPr>
        <w:pStyle w:val="AdditionalList"/>
        <w:numPr>
          <w:ilvl w:val="0"/>
          <w:numId w:val="0"/>
        </w:numPr>
        <w:ind w:left="2160" w:hanging="2160"/>
        <w:rPr>
          <w:rFonts w:ascii="Times New Roman" w:hAnsi="Times New Roman" w:cs="Times New Roman"/>
        </w:rPr>
      </w:pPr>
      <w:r w:rsidRPr="009F4D34">
        <w:rPr>
          <w:rFonts w:ascii="Times New Roman" w:hAnsi="Times New Roman" w:cs="Times New Roman"/>
        </w:rPr>
        <w:t>Technology:</w:t>
      </w:r>
      <w:r w:rsidRPr="009F4D34">
        <w:rPr>
          <w:rFonts w:ascii="Times New Roman" w:hAnsi="Times New Roman" w:cs="Times New Roman"/>
        </w:rPr>
        <w:tab/>
        <w:t xml:space="preserve">IBM, EDS, HP, </w:t>
      </w:r>
      <w:proofErr w:type="spellStart"/>
      <w:r w:rsidRPr="009F4D34">
        <w:rPr>
          <w:rFonts w:ascii="Times New Roman" w:hAnsi="Times New Roman" w:cs="Times New Roman"/>
        </w:rPr>
        <w:t>Softrim</w:t>
      </w:r>
      <w:proofErr w:type="spellEnd"/>
      <w:r w:rsidRPr="009F4D34">
        <w:rPr>
          <w:rFonts w:ascii="Times New Roman" w:hAnsi="Times New Roman" w:cs="Times New Roman"/>
        </w:rPr>
        <w:t xml:space="preserve">, AT&amp;T, Ameritech, Cingular, MCI, </w:t>
      </w:r>
      <w:proofErr w:type="spellStart"/>
      <w:r w:rsidRPr="009F4D34">
        <w:rPr>
          <w:rFonts w:ascii="Times New Roman" w:hAnsi="Times New Roman" w:cs="Times New Roman"/>
        </w:rPr>
        <w:t>Verison</w:t>
      </w:r>
      <w:proofErr w:type="spellEnd"/>
    </w:p>
    <w:p w14:paraId="40313E00" w14:textId="77777777" w:rsidR="002A6D4E" w:rsidRPr="009F4D34" w:rsidRDefault="002A6D4E" w:rsidP="002A6D4E">
      <w:pPr>
        <w:pStyle w:val="AdditionalList"/>
        <w:numPr>
          <w:ilvl w:val="0"/>
          <w:numId w:val="0"/>
        </w:numPr>
        <w:ind w:left="2160" w:hanging="2160"/>
        <w:rPr>
          <w:rFonts w:ascii="Times New Roman" w:hAnsi="Times New Roman" w:cs="Times New Roman"/>
        </w:rPr>
      </w:pPr>
    </w:p>
    <w:p w14:paraId="30025204" w14:textId="29EAACFF" w:rsidR="00B12133" w:rsidRPr="009F4D34" w:rsidRDefault="00575477" w:rsidP="00E76778">
      <w:pPr>
        <w:pStyle w:val="SectionHeading"/>
        <w:rPr>
          <w:rFonts w:ascii="Times New Roman" w:hAnsi="Times New Roman" w:cs="Times New Roman"/>
          <w:u w:val="single"/>
        </w:rPr>
      </w:pPr>
      <w:r w:rsidRPr="009F4D34">
        <w:rPr>
          <w:rFonts w:ascii="Times New Roman" w:hAnsi="Times New Roman" w:cs="Times New Roman"/>
          <w:u w:val="single"/>
        </w:rPr>
        <w:t>Detailed Chronological Work History</w:t>
      </w:r>
    </w:p>
    <w:p w14:paraId="66A592F9" w14:textId="77777777" w:rsidR="009F7C1F" w:rsidRPr="009F4D34" w:rsidRDefault="009F7C1F" w:rsidP="009F7C1F">
      <w:pPr>
        <w:rPr>
          <w:rFonts w:ascii="Times New Roman" w:hAnsi="Times New Roman" w:cs="Times New Roman"/>
          <w:b/>
          <w:bCs/>
          <w:i/>
          <w:iCs/>
        </w:rPr>
      </w:pPr>
      <w:r w:rsidRPr="009F4D34">
        <w:rPr>
          <w:rFonts w:ascii="Times New Roman" w:hAnsi="Times New Roman" w:cs="Times New Roman"/>
          <w:b/>
          <w:bCs/>
          <w:i/>
          <w:iCs/>
        </w:rPr>
        <w:t>Consultant/Consultant</w:t>
      </w:r>
    </w:p>
    <w:p w14:paraId="79044DEB" w14:textId="0D56C0CA" w:rsidR="009F7C1F" w:rsidRPr="009F4D34" w:rsidRDefault="009F7C1F" w:rsidP="009F7C1F">
      <w:pPr>
        <w:rPr>
          <w:rFonts w:ascii="Times New Roman" w:hAnsi="Times New Roman" w:cs="Times New Roman"/>
          <w:bCs/>
          <w:i/>
          <w:iCs/>
        </w:rPr>
      </w:pPr>
      <w:r w:rsidRPr="009F4D34">
        <w:rPr>
          <w:rFonts w:ascii="Times New Roman" w:hAnsi="Times New Roman" w:cs="Times New Roman"/>
          <w:b/>
          <w:i/>
          <w:iCs/>
        </w:rPr>
        <w:t>Eckenrode Consulting</w:t>
      </w:r>
      <w:r w:rsidR="006B2FB7" w:rsidRPr="009F4D34">
        <w:rPr>
          <w:rFonts w:ascii="Times New Roman" w:hAnsi="Times New Roman" w:cs="Times New Roman"/>
          <w:b/>
          <w:i/>
          <w:iCs/>
        </w:rPr>
        <w:tab/>
      </w:r>
      <w:r w:rsidR="006B2FB7" w:rsidRPr="009F4D34">
        <w:rPr>
          <w:rFonts w:ascii="Times New Roman" w:hAnsi="Times New Roman" w:cs="Times New Roman"/>
          <w:b/>
          <w:i/>
          <w:iCs/>
        </w:rPr>
        <w:tab/>
      </w:r>
      <w:r w:rsidR="00A754FC" w:rsidRPr="009F4D34">
        <w:rPr>
          <w:rFonts w:ascii="Times New Roman" w:hAnsi="Times New Roman" w:cs="Times New Roman"/>
          <w:bCs/>
          <w:i/>
          <w:iCs/>
        </w:rPr>
        <w:t>March</w:t>
      </w:r>
      <w:r w:rsidRPr="009F4D34">
        <w:rPr>
          <w:rFonts w:ascii="Times New Roman" w:hAnsi="Times New Roman" w:cs="Times New Roman"/>
          <w:bCs/>
          <w:i/>
          <w:iCs/>
        </w:rPr>
        <w:t xml:space="preserve"> </w:t>
      </w:r>
      <w:r w:rsidR="008C3FD0" w:rsidRPr="009F4D34">
        <w:rPr>
          <w:rFonts w:ascii="Times New Roman" w:hAnsi="Times New Roman" w:cs="Times New Roman"/>
          <w:bCs/>
          <w:i/>
          <w:iCs/>
        </w:rPr>
        <w:t>199</w:t>
      </w:r>
      <w:r w:rsidRPr="009F4D34">
        <w:rPr>
          <w:rFonts w:ascii="Times New Roman" w:hAnsi="Times New Roman" w:cs="Times New Roman"/>
          <w:bCs/>
          <w:i/>
          <w:iCs/>
        </w:rPr>
        <w:t xml:space="preserve">7 – </w:t>
      </w:r>
      <w:r w:rsidR="008C3FD0" w:rsidRPr="009F4D34">
        <w:rPr>
          <w:rFonts w:ascii="Times New Roman" w:hAnsi="Times New Roman" w:cs="Times New Roman"/>
          <w:bCs/>
          <w:i/>
          <w:iCs/>
        </w:rPr>
        <w:t>Present</w:t>
      </w:r>
    </w:p>
    <w:p w14:paraId="352E2D0E" w14:textId="7AC347E0" w:rsidR="009F7C1F" w:rsidRPr="009F4D34" w:rsidRDefault="009E6590" w:rsidP="009F7C1F">
      <w:pPr>
        <w:ind w:left="360"/>
        <w:rPr>
          <w:rFonts w:ascii="Times New Roman" w:hAnsi="Times New Roman" w:cs="Times New Roman"/>
          <w:bCs/>
          <w:i/>
          <w:iCs/>
        </w:rPr>
      </w:pPr>
      <w:r w:rsidRPr="009F4D34">
        <w:rPr>
          <w:rFonts w:ascii="Times New Roman" w:hAnsi="Times New Roman" w:cs="Times New Roman"/>
          <w:bCs/>
          <w:i/>
          <w:iCs/>
        </w:rPr>
        <w:t>17</w:t>
      </w:r>
      <w:r w:rsidR="002E3D80" w:rsidRPr="009F4D34">
        <w:rPr>
          <w:rFonts w:ascii="Times New Roman" w:hAnsi="Times New Roman" w:cs="Times New Roman"/>
          <w:bCs/>
          <w:i/>
          <w:iCs/>
        </w:rPr>
        <w:t>75</w:t>
      </w:r>
      <w:r w:rsidRPr="009F4D34">
        <w:rPr>
          <w:rFonts w:ascii="Times New Roman" w:hAnsi="Times New Roman" w:cs="Times New Roman"/>
          <w:bCs/>
          <w:i/>
          <w:iCs/>
        </w:rPr>
        <w:t xml:space="preserve"> Four Mile Cove Pkwy, Unit </w:t>
      </w:r>
      <w:r w:rsidR="002E3D80" w:rsidRPr="009F4D34">
        <w:rPr>
          <w:rFonts w:ascii="Times New Roman" w:hAnsi="Times New Roman" w:cs="Times New Roman"/>
          <w:bCs/>
          <w:i/>
          <w:iCs/>
        </w:rPr>
        <w:t>1</w:t>
      </w:r>
      <w:r w:rsidRPr="009F4D34">
        <w:rPr>
          <w:rFonts w:ascii="Times New Roman" w:hAnsi="Times New Roman" w:cs="Times New Roman"/>
          <w:bCs/>
          <w:i/>
          <w:iCs/>
        </w:rPr>
        <w:t>2</w:t>
      </w:r>
      <w:r w:rsidR="002E3D80" w:rsidRPr="009F4D34">
        <w:rPr>
          <w:rFonts w:ascii="Times New Roman" w:hAnsi="Times New Roman" w:cs="Times New Roman"/>
          <w:bCs/>
          <w:i/>
          <w:iCs/>
        </w:rPr>
        <w:t>1</w:t>
      </w:r>
      <w:r w:rsidRPr="009F4D34">
        <w:rPr>
          <w:rFonts w:ascii="Times New Roman" w:hAnsi="Times New Roman" w:cs="Times New Roman"/>
          <w:bCs/>
          <w:i/>
          <w:iCs/>
        </w:rPr>
        <w:t>0 Cape Coral FL 33990</w:t>
      </w:r>
    </w:p>
    <w:p w14:paraId="757FA9D6" w14:textId="67507EE1" w:rsidR="00CC74D4" w:rsidRPr="009F4D34" w:rsidRDefault="00CC74D4" w:rsidP="009F7C1F">
      <w:pPr>
        <w:ind w:left="360"/>
        <w:rPr>
          <w:rFonts w:ascii="Times New Roman" w:hAnsi="Times New Roman" w:cs="Times New Roman"/>
          <w:bCs/>
          <w:i/>
          <w:iCs/>
        </w:rPr>
      </w:pPr>
      <w:r w:rsidRPr="009F4D34">
        <w:rPr>
          <w:rFonts w:ascii="Times New Roman" w:hAnsi="Times New Roman" w:cs="Times New Roman"/>
          <w:bCs/>
          <w:i/>
          <w:iCs/>
        </w:rPr>
        <w:t xml:space="preserve">Clientele: </w:t>
      </w:r>
      <w:r w:rsidR="00BB5BBC" w:rsidRPr="009F4D34">
        <w:rPr>
          <w:rFonts w:ascii="Times New Roman" w:hAnsi="Times New Roman" w:cs="Times New Roman"/>
          <w:bCs/>
          <w:i/>
          <w:iCs/>
        </w:rPr>
        <w:t>KBI Industries</w:t>
      </w:r>
      <w:r w:rsidR="001F7F8D" w:rsidRPr="009F4D34">
        <w:rPr>
          <w:rFonts w:ascii="Times New Roman" w:hAnsi="Times New Roman" w:cs="Times New Roman"/>
          <w:bCs/>
          <w:i/>
          <w:iCs/>
        </w:rPr>
        <w:t xml:space="preserve"> / </w:t>
      </w:r>
      <w:r w:rsidR="00C8684E" w:rsidRPr="009F4D34">
        <w:rPr>
          <w:rFonts w:ascii="Times New Roman" w:hAnsi="Times New Roman" w:cs="Times New Roman"/>
          <w:bCs/>
          <w:i/>
          <w:iCs/>
        </w:rPr>
        <w:t xml:space="preserve">Tech Services Today / </w:t>
      </w:r>
      <w:proofErr w:type="spellStart"/>
      <w:r w:rsidR="00C8684E" w:rsidRPr="009F4D34">
        <w:rPr>
          <w:rFonts w:ascii="Times New Roman" w:hAnsi="Times New Roman" w:cs="Times New Roman"/>
          <w:bCs/>
          <w:i/>
          <w:iCs/>
        </w:rPr>
        <w:t>PetCo</w:t>
      </w:r>
      <w:proofErr w:type="spellEnd"/>
      <w:r w:rsidR="00C8684E" w:rsidRPr="009F4D34">
        <w:rPr>
          <w:rFonts w:ascii="Times New Roman" w:hAnsi="Times New Roman" w:cs="Times New Roman"/>
          <w:bCs/>
          <w:i/>
          <w:iCs/>
        </w:rPr>
        <w:t xml:space="preserve"> / </w:t>
      </w:r>
      <w:r w:rsidR="00565529" w:rsidRPr="009F4D34">
        <w:rPr>
          <w:rFonts w:ascii="Times New Roman" w:hAnsi="Times New Roman" w:cs="Times New Roman"/>
          <w:bCs/>
          <w:i/>
          <w:iCs/>
        </w:rPr>
        <w:t xml:space="preserve">Bloomin Brands </w:t>
      </w:r>
      <w:r w:rsidR="004F1EC2" w:rsidRPr="009F4D34">
        <w:rPr>
          <w:rFonts w:ascii="Times New Roman" w:hAnsi="Times New Roman" w:cs="Times New Roman"/>
          <w:bCs/>
          <w:i/>
          <w:iCs/>
        </w:rPr>
        <w:t xml:space="preserve">/ </w:t>
      </w:r>
      <w:r w:rsidR="002B3E28" w:rsidRPr="009F4D34">
        <w:rPr>
          <w:rFonts w:ascii="Times New Roman" w:hAnsi="Times New Roman" w:cs="Times New Roman"/>
          <w:bCs/>
          <w:i/>
          <w:iCs/>
        </w:rPr>
        <w:t>Surgical Centers /</w:t>
      </w:r>
      <w:r w:rsidR="002529EB" w:rsidRPr="009F4D34">
        <w:rPr>
          <w:rFonts w:ascii="Times New Roman" w:hAnsi="Times New Roman" w:cs="Times New Roman"/>
          <w:bCs/>
          <w:i/>
          <w:iCs/>
        </w:rPr>
        <w:t xml:space="preserve"> Rooms To Go / </w:t>
      </w:r>
      <w:r w:rsidR="008A35AA" w:rsidRPr="009F4D34">
        <w:rPr>
          <w:rFonts w:ascii="Times New Roman" w:hAnsi="Times New Roman" w:cs="Times New Roman"/>
          <w:bCs/>
          <w:i/>
          <w:iCs/>
        </w:rPr>
        <w:t>Dental Centers</w:t>
      </w:r>
      <w:r w:rsidR="003B713E" w:rsidRPr="009F4D34">
        <w:rPr>
          <w:rFonts w:ascii="Times New Roman" w:hAnsi="Times New Roman" w:cs="Times New Roman"/>
          <w:bCs/>
          <w:i/>
          <w:iCs/>
        </w:rPr>
        <w:t xml:space="preserve"> / Extra Storage</w:t>
      </w:r>
      <w:r w:rsidR="00444E0E" w:rsidRPr="009F4D34">
        <w:rPr>
          <w:rFonts w:ascii="Times New Roman" w:hAnsi="Times New Roman" w:cs="Times New Roman"/>
          <w:bCs/>
          <w:i/>
          <w:iCs/>
        </w:rPr>
        <w:t xml:space="preserve"> / </w:t>
      </w:r>
      <w:r w:rsidR="00CB5436" w:rsidRPr="009F4D34">
        <w:rPr>
          <w:rFonts w:ascii="Times New Roman" w:hAnsi="Times New Roman" w:cs="Times New Roman"/>
          <w:bCs/>
          <w:i/>
          <w:iCs/>
        </w:rPr>
        <w:t xml:space="preserve">Advance America / </w:t>
      </w:r>
      <w:r w:rsidR="00CE52D8" w:rsidRPr="009F4D34">
        <w:rPr>
          <w:rFonts w:ascii="Times New Roman" w:hAnsi="Times New Roman" w:cs="Times New Roman"/>
          <w:bCs/>
          <w:i/>
          <w:iCs/>
        </w:rPr>
        <w:t xml:space="preserve">Equity Lifestyle / Eyeglass World / </w:t>
      </w:r>
      <w:r w:rsidR="008F6AD6" w:rsidRPr="009F4D34">
        <w:rPr>
          <w:rFonts w:ascii="Times New Roman" w:hAnsi="Times New Roman" w:cs="Times New Roman"/>
          <w:bCs/>
          <w:i/>
          <w:iCs/>
        </w:rPr>
        <w:t>Monro Muffler</w:t>
      </w:r>
      <w:r w:rsidR="00425E65" w:rsidRPr="009F4D34">
        <w:rPr>
          <w:rFonts w:ascii="Times New Roman" w:hAnsi="Times New Roman" w:cs="Times New Roman"/>
          <w:bCs/>
          <w:i/>
          <w:iCs/>
        </w:rPr>
        <w:t xml:space="preserve"> / </w:t>
      </w:r>
      <w:r w:rsidR="005E546F" w:rsidRPr="009F4D34">
        <w:rPr>
          <w:rFonts w:ascii="Times New Roman" w:hAnsi="Times New Roman" w:cs="Times New Roman"/>
          <w:bCs/>
          <w:i/>
          <w:iCs/>
        </w:rPr>
        <w:t xml:space="preserve">JMS Administrators / </w:t>
      </w:r>
      <w:proofErr w:type="spellStart"/>
      <w:r w:rsidR="00425E65" w:rsidRPr="009F4D34">
        <w:rPr>
          <w:rFonts w:ascii="Times New Roman" w:hAnsi="Times New Roman" w:cs="Times New Roman"/>
          <w:bCs/>
          <w:i/>
          <w:iCs/>
        </w:rPr>
        <w:t>Milian</w:t>
      </w:r>
      <w:r w:rsidR="00294CD7" w:rsidRPr="009F4D34">
        <w:rPr>
          <w:rFonts w:ascii="Times New Roman" w:hAnsi="Times New Roman" w:cs="Times New Roman"/>
          <w:bCs/>
          <w:i/>
          <w:iCs/>
        </w:rPr>
        <w:t>is</w:t>
      </w:r>
      <w:proofErr w:type="spellEnd"/>
      <w:r w:rsidR="00294CD7" w:rsidRPr="009F4D34">
        <w:rPr>
          <w:rFonts w:ascii="Times New Roman" w:hAnsi="Times New Roman" w:cs="Times New Roman"/>
          <w:bCs/>
          <w:i/>
          <w:iCs/>
        </w:rPr>
        <w:t xml:space="preserve"> Insurance Group / </w:t>
      </w:r>
      <w:r w:rsidR="00AA0BA2" w:rsidRPr="009F4D34">
        <w:rPr>
          <w:rFonts w:ascii="Times New Roman" w:hAnsi="Times New Roman" w:cs="Times New Roman"/>
          <w:bCs/>
          <w:i/>
          <w:iCs/>
        </w:rPr>
        <w:t>C.A.U.S.E.</w:t>
      </w:r>
      <w:r w:rsidR="001844C9" w:rsidRPr="009F4D34">
        <w:rPr>
          <w:rFonts w:ascii="Times New Roman" w:hAnsi="Times New Roman" w:cs="Times New Roman"/>
          <w:bCs/>
          <w:i/>
          <w:iCs/>
        </w:rPr>
        <w:t xml:space="preserve"> / </w:t>
      </w:r>
      <w:r w:rsidR="003F0676" w:rsidRPr="009F4D34">
        <w:rPr>
          <w:rFonts w:ascii="Times New Roman" w:hAnsi="Times New Roman" w:cs="Times New Roman"/>
          <w:bCs/>
          <w:i/>
          <w:iCs/>
        </w:rPr>
        <w:t xml:space="preserve">Nachi Robotics / </w:t>
      </w:r>
      <w:r w:rsidR="00543344" w:rsidRPr="009F4D34">
        <w:rPr>
          <w:rFonts w:ascii="Times New Roman" w:hAnsi="Times New Roman" w:cs="Times New Roman"/>
          <w:bCs/>
          <w:i/>
          <w:iCs/>
        </w:rPr>
        <w:t>Pair-A-Dice Travel / Triam</w:t>
      </w:r>
    </w:p>
    <w:p w14:paraId="6E35892F" w14:textId="77777777" w:rsidR="00BE3DAE" w:rsidRPr="009F4D34" w:rsidRDefault="00BE3DAE" w:rsidP="00BE3DAE">
      <w:pPr>
        <w:pStyle w:val="JobDescription"/>
        <w:rPr>
          <w:rFonts w:ascii="Times New Roman" w:hAnsi="Times New Roman" w:cs="Times New Roman"/>
        </w:rPr>
      </w:pPr>
      <w:r w:rsidRPr="009F4D34">
        <w:rPr>
          <w:rFonts w:ascii="Times New Roman" w:hAnsi="Times New Roman" w:cs="Times New Roman"/>
        </w:rPr>
        <w:t>Direct planning, design, implementation, configuration and support of enterprise-scale solutions. Assemble, manage and lead high-performing maintenance / support / software development and engineering teams. Liaise with clients and C-level management to discuss and prepare project charters, including goals, objectives, risks, resources, and timelines. Prepare risk assessment and utilization statistics for major voice / data infrastructure modifications / enhancements. Employ ITIL and PMBOK project management standards in planning and executing projects, including development of project budgets, forecasts, and schedules. Produce and disseminate various documents, including design proposal summaries (DPS), statements of work (SOW), service level agreements (SLA), and requests for proposals / quotes (RFP / RFQ). Conduct meetings with legal department to prepare language for SOWs and other documents. Facilitate infrastructure equipment procurement /</w:t>
      </w:r>
      <w:r w:rsidRPr="009F4D34">
        <w:rPr>
          <w:rFonts w:ascii="Times New Roman" w:hAnsi="Times New Roman" w:cs="Times New Roman"/>
          <w:sz w:val="22"/>
          <w:szCs w:val="22"/>
        </w:rPr>
        <w:t xml:space="preserve"> </w:t>
      </w:r>
      <w:r w:rsidRPr="009F4D34">
        <w:rPr>
          <w:rFonts w:ascii="Times New Roman" w:hAnsi="Times New Roman" w:cs="Times New Roman"/>
        </w:rPr>
        <w:t xml:space="preserve">acquisition, including vendor selection, preparation of bills of materials (BOM), and scheduling of on-time delivery solutions. Perform quality assurance and user acceptance testing for project handoffs. </w:t>
      </w:r>
    </w:p>
    <w:p w14:paraId="16DCB24F"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 xml:space="preserve">Traveled to Europe to ascertain source of managerial communication breakdown with key client; concluded that issue pertained to European IT resources with concerns about working for Americans; provided reassurance that concerns were noted and brought project back on track. </w:t>
      </w:r>
    </w:p>
    <w:p w14:paraId="2BB13946"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 xml:space="preserve">Drove migration of all network equipment to a remotely manageable, highly reliable platform. </w:t>
      </w:r>
    </w:p>
    <w:p w14:paraId="48EEEB3A"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 xml:space="preserve">Spearheaded planning and deployment of large-scale VoIP and digital fax solution initiatives. </w:t>
      </w:r>
    </w:p>
    <w:p w14:paraId="10C2DDC6"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 xml:space="preserve">Championed several enterprise-scale server and desktop platform conversions / migrations from local server to Cloud / MS Azure hosted solutions. </w:t>
      </w:r>
    </w:p>
    <w:p w14:paraId="1EC2B645"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Orchestrated major IBM / GMAC data center infrastructure design initiative; guided all engineering and architectural aspects of global voice / data infrastructure development.</w:t>
      </w:r>
    </w:p>
    <w:p w14:paraId="2ED73787" w14:textId="77777777" w:rsidR="00BE3DAE" w:rsidRPr="009F4D34" w:rsidRDefault="00BE3DAE" w:rsidP="00BE3DAE">
      <w:pPr>
        <w:pStyle w:val="JDAccomplishment"/>
        <w:numPr>
          <w:ilvl w:val="0"/>
          <w:numId w:val="4"/>
        </w:numPr>
        <w:rPr>
          <w:rFonts w:ascii="Times New Roman" w:hAnsi="Times New Roman" w:cs="Times New Roman"/>
        </w:rPr>
      </w:pPr>
      <w:r w:rsidRPr="009F4D34">
        <w:rPr>
          <w:rFonts w:ascii="Times New Roman" w:hAnsi="Times New Roman" w:cs="Times New Roman"/>
        </w:rPr>
        <w:t xml:space="preserve">Installed and un-installed many types of PBX’s Avaya, Meridian, Nortel, Lucent, </w:t>
      </w:r>
      <w:proofErr w:type="spellStart"/>
      <w:r w:rsidRPr="009F4D34">
        <w:rPr>
          <w:rFonts w:ascii="Times New Roman" w:hAnsi="Times New Roman" w:cs="Times New Roman"/>
        </w:rPr>
        <w:t>etc</w:t>
      </w:r>
      <w:proofErr w:type="spellEnd"/>
      <w:r w:rsidRPr="009F4D34">
        <w:rPr>
          <w:rFonts w:ascii="Times New Roman" w:hAnsi="Times New Roman" w:cs="Times New Roman"/>
        </w:rPr>
        <w:t>…</w:t>
      </w:r>
    </w:p>
    <w:p w14:paraId="60C0FC8D" w14:textId="77777777" w:rsidR="009F7C1F" w:rsidRPr="009F4D34" w:rsidRDefault="009F7C1F" w:rsidP="00B12133">
      <w:pPr>
        <w:rPr>
          <w:rFonts w:ascii="Times New Roman" w:hAnsi="Times New Roman" w:cs="Times New Roman"/>
          <w:b/>
          <w:bCs/>
          <w:i/>
          <w:iCs/>
        </w:rPr>
      </w:pPr>
    </w:p>
    <w:p w14:paraId="5A1FC02E" w14:textId="0B3A905D" w:rsidR="006F2E33" w:rsidRPr="009F4D34" w:rsidRDefault="0092447C" w:rsidP="00B12133">
      <w:pPr>
        <w:rPr>
          <w:rFonts w:ascii="Times New Roman" w:hAnsi="Times New Roman" w:cs="Times New Roman"/>
          <w:b/>
          <w:bCs/>
          <w:i/>
          <w:iCs/>
        </w:rPr>
      </w:pPr>
      <w:r w:rsidRPr="009F4D34">
        <w:rPr>
          <w:rFonts w:ascii="Times New Roman" w:hAnsi="Times New Roman" w:cs="Times New Roman"/>
          <w:b/>
          <w:bCs/>
          <w:i/>
          <w:iCs/>
        </w:rPr>
        <w:t>Consultant/Project Manager/Senior VoIP Engineer</w:t>
      </w:r>
    </w:p>
    <w:p w14:paraId="5D730551" w14:textId="2A6BF9AB" w:rsidR="0092447C" w:rsidRPr="009F4D34" w:rsidRDefault="00637772" w:rsidP="00B12133">
      <w:pPr>
        <w:rPr>
          <w:rFonts w:ascii="Times New Roman" w:hAnsi="Times New Roman" w:cs="Times New Roman"/>
          <w:bCs/>
          <w:i/>
          <w:iCs/>
        </w:rPr>
      </w:pPr>
      <w:r w:rsidRPr="009F4D34">
        <w:rPr>
          <w:rFonts w:ascii="Times New Roman" w:hAnsi="Times New Roman" w:cs="Times New Roman"/>
          <w:bCs/>
          <w:i/>
          <w:iCs/>
        </w:rPr>
        <w:t xml:space="preserve">Client: </w:t>
      </w:r>
      <w:proofErr w:type="spellStart"/>
      <w:r w:rsidRPr="009F4D34">
        <w:rPr>
          <w:rFonts w:ascii="Times New Roman" w:hAnsi="Times New Roman" w:cs="Times New Roman"/>
          <w:bCs/>
          <w:i/>
          <w:iCs/>
        </w:rPr>
        <w:t>Softrim</w:t>
      </w:r>
      <w:proofErr w:type="spellEnd"/>
      <w:r w:rsidRPr="009F4D34">
        <w:rPr>
          <w:rFonts w:ascii="Times New Roman" w:hAnsi="Times New Roman" w:cs="Times New Roman"/>
          <w:bCs/>
          <w:i/>
          <w:iCs/>
        </w:rPr>
        <w:tab/>
      </w:r>
      <w:r w:rsidRPr="009F4D34">
        <w:rPr>
          <w:rFonts w:ascii="Times New Roman" w:hAnsi="Times New Roman" w:cs="Times New Roman"/>
          <w:bCs/>
          <w:i/>
          <w:iCs/>
        </w:rPr>
        <w:tab/>
      </w:r>
      <w:r w:rsidRPr="009F4D34">
        <w:rPr>
          <w:rFonts w:ascii="Times New Roman" w:hAnsi="Times New Roman" w:cs="Times New Roman"/>
          <w:bCs/>
          <w:i/>
          <w:iCs/>
        </w:rPr>
        <w:tab/>
        <w:t xml:space="preserve">March </w:t>
      </w:r>
      <w:r w:rsidR="00085EBF" w:rsidRPr="009F4D34">
        <w:rPr>
          <w:rFonts w:ascii="Times New Roman" w:hAnsi="Times New Roman" w:cs="Times New Roman"/>
          <w:bCs/>
          <w:i/>
          <w:iCs/>
        </w:rPr>
        <w:t xml:space="preserve">2021 – </w:t>
      </w:r>
      <w:r w:rsidR="0094240F" w:rsidRPr="009F4D34">
        <w:rPr>
          <w:rFonts w:ascii="Times New Roman" w:hAnsi="Times New Roman" w:cs="Times New Roman"/>
          <w:bCs/>
          <w:i/>
          <w:iCs/>
        </w:rPr>
        <w:t>August 2022</w:t>
      </w:r>
    </w:p>
    <w:p w14:paraId="23C49F61" w14:textId="1161D871" w:rsidR="00085EBF" w:rsidRPr="009F4D34" w:rsidRDefault="00085EBF" w:rsidP="0048705D">
      <w:pPr>
        <w:ind w:firstLine="360"/>
        <w:rPr>
          <w:rFonts w:ascii="Times New Roman" w:hAnsi="Times New Roman" w:cs="Times New Roman"/>
          <w:color w:val="202124"/>
          <w:sz w:val="21"/>
          <w:szCs w:val="21"/>
          <w:shd w:val="clear" w:color="auto" w:fill="FFFFFF"/>
        </w:rPr>
      </w:pPr>
      <w:r w:rsidRPr="009F4D34">
        <w:rPr>
          <w:rFonts w:ascii="Times New Roman" w:hAnsi="Times New Roman" w:cs="Times New Roman"/>
          <w:bCs/>
          <w:i/>
          <w:iCs/>
        </w:rPr>
        <w:t xml:space="preserve">9210 </w:t>
      </w:r>
      <w:r w:rsidR="00893632" w:rsidRPr="009F4D34">
        <w:rPr>
          <w:rFonts w:ascii="Times New Roman" w:hAnsi="Times New Roman" w:cs="Times New Roman"/>
          <w:color w:val="202124"/>
          <w:sz w:val="21"/>
          <w:szCs w:val="21"/>
          <w:shd w:val="clear" w:color="auto" w:fill="FFFFFF"/>
        </w:rPr>
        <w:t>Estero Park Commons Blvd, Estero, FL 33928</w:t>
      </w:r>
      <w:r w:rsidR="00DF7789" w:rsidRPr="009F4D34">
        <w:rPr>
          <w:rFonts w:ascii="Times New Roman" w:hAnsi="Times New Roman" w:cs="Times New Roman"/>
          <w:color w:val="202124"/>
          <w:sz w:val="21"/>
          <w:szCs w:val="21"/>
          <w:shd w:val="clear" w:color="auto" w:fill="FFFFFF"/>
        </w:rPr>
        <w:t xml:space="preserve"> (239) 4449-4444</w:t>
      </w:r>
    </w:p>
    <w:p w14:paraId="2B739901" w14:textId="77777777" w:rsidR="00DA2286" w:rsidRPr="009F4D34" w:rsidRDefault="00925A8E" w:rsidP="00D6477A">
      <w:pPr>
        <w:pStyle w:val="ListParagraph"/>
        <w:numPr>
          <w:ilvl w:val="0"/>
          <w:numId w:val="24"/>
        </w:numPr>
        <w:ind w:left="720"/>
        <w:rPr>
          <w:rFonts w:ascii="Times New Roman" w:hAnsi="Times New Roman" w:cs="Times New Roman"/>
          <w:bCs/>
          <w:i/>
          <w:iCs/>
        </w:rPr>
      </w:pPr>
      <w:r w:rsidRPr="009F4D34">
        <w:rPr>
          <w:rFonts w:ascii="Times New Roman" w:hAnsi="Times New Roman" w:cs="Times New Roman"/>
          <w:bCs/>
          <w:i/>
          <w:iCs/>
        </w:rPr>
        <w:t xml:space="preserve">Design </w:t>
      </w:r>
      <w:r w:rsidR="00F329C4" w:rsidRPr="009F4D34">
        <w:rPr>
          <w:rFonts w:ascii="Times New Roman" w:hAnsi="Times New Roman" w:cs="Times New Roman"/>
          <w:bCs/>
          <w:i/>
          <w:iCs/>
        </w:rPr>
        <w:t>Telecommunication solutions for clients</w:t>
      </w:r>
    </w:p>
    <w:p w14:paraId="411D766F" w14:textId="3EC3A23C" w:rsidR="00DF7789" w:rsidRPr="009F4D34" w:rsidRDefault="00DA2286" w:rsidP="00D6477A">
      <w:pPr>
        <w:pStyle w:val="ListParagraph"/>
        <w:numPr>
          <w:ilvl w:val="0"/>
          <w:numId w:val="24"/>
        </w:numPr>
        <w:ind w:left="720"/>
        <w:rPr>
          <w:rFonts w:ascii="Times New Roman" w:hAnsi="Times New Roman" w:cs="Times New Roman"/>
          <w:bCs/>
          <w:i/>
          <w:iCs/>
        </w:rPr>
      </w:pPr>
      <w:r w:rsidRPr="009F4D34">
        <w:rPr>
          <w:rFonts w:ascii="Times New Roman" w:hAnsi="Times New Roman" w:cs="Times New Roman"/>
          <w:bCs/>
          <w:i/>
          <w:iCs/>
        </w:rPr>
        <w:t>Assist engineering</w:t>
      </w:r>
      <w:r w:rsidR="00535B0F" w:rsidRPr="009F4D34">
        <w:rPr>
          <w:rFonts w:ascii="Times New Roman" w:hAnsi="Times New Roman" w:cs="Times New Roman"/>
          <w:bCs/>
          <w:i/>
          <w:iCs/>
        </w:rPr>
        <w:t xml:space="preserve"> </w:t>
      </w:r>
      <w:r w:rsidR="00957220" w:rsidRPr="009F4D34">
        <w:rPr>
          <w:rFonts w:ascii="Times New Roman" w:hAnsi="Times New Roman" w:cs="Times New Roman"/>
          <w:bCs/>
          <w:i/>
          <w:iCs/>
        </w:rPr>
        <w:t>with developing remote installation procedures</w:t>
      </w:r>
    </w:p>
    <w:p w14:paraId="03DE492C" w14:textId="330895FA" w:rsidR="00521E5A" w:rsidRPr="009F4D34" w:rsidRDefault="00521E5A" w:rsidP="00D6477A">
      <w:pPr>
        <w:pStyle w:val="ListParagraph"/>
        <w:numPr>
          <w:ilvl w:val="0"/>
          <w:numId w:val="24"/>
        </w:numPr>
        <w:ind w:left="720"/>
        <w:rPr>
          <w:rFonts w:ascii="Times New Roman" w:hAnsi="Times New Roman" w:cs="Times New Roman"/>
          <w:bCs/>
          <w:i/>
          <w:iCs/>
        </w:rPr>
      </w:pPr>
      <w:r w:rsidRPr="009F4D34">
        <w:rPr>
          <w:rFonts w:ascii="Times New Roman" w:hAnsi="Times New Roman" w:cs="Times New Roman"/>
          <w:bCs/>
          <w:i/>
          <w:iCs/>
        </w:rPr>
        <w:t>Build client telephony  databases</w:t>
      </w:r>
      <w:r w:rsidR="00C13978" w:rsidRPr="009F4D34">
        <w:rPr>
          <w:rFonts w:ascii="Times New Roman" w:hAnsi="Times New Roman" w:cs="Times New Roman"/>
          <w:bCs/>
          <w:i/>
          <w:iCs/>
        </w:rPr>
        <w:t xml:space="preserve"> to suite client needs</w:t>
      </w:r>
    </w:p>
    <w:p w14:paraId="496FA720" w14:textId="75580A93" w:rsidR="002754D6" w:rsidRPr="009F4D34" w:rsidRDefault="002754D6" w:rsidP="00D6477A">
      <w:pPr>
        <w:pStyle w:val="ListParagraph"/>
        <w:numPr>
          <w:ilvl w:val="0"/>
          <w:numId w:val="24"/>
        </w:numPr>
        <w:ind w:left="720"/>
        <w:rPr>
          <w:rFonts w:ascii="Times New Roman" w:hAnsi="Times New Roman" w:cs="Times New Roman"/>
          <w:bCs/>
          <w:i/>
          <w:iCs/>
        </w:rPr>
      </w:pPr>
      <w:r w:rsidRPr="009F4D34">
        <w:rPr>
          <w:rFonts w:ascii="Times New Roman" w:hAnsi="Times New Roman" w:cs="Times New Roman"/>
          <w:bCs/>
          <w:i/>
          <w:iCs/>
        </w:rPr>
        <w:lastRenderedPageBreak/>
        <w:t xml:space="preserve">Trouble shoot and correct </w:t>
      </w:r>
      <w:r w:rsidR="009A48B9" w:rsidRPr="009F4D34">
        <w:rPr>
          <w:rFonts w:ascii="Times New Roman" w:hAnsi="Times New Roman" w:cs="Times New Roman"/>
          <w:bCs/>
          <w:i/>
          <w:iCs/>
        </w:rPr>
        <w:t>Network Design issues</w:t>
      </w:r>
    </w:p>
    <w:p w14:paraId="4D9AAD34" w14:textId="4BE95AFE" w:rsidR="004100DE" w:rsidRPr="009F4D34" w:rsidRDefault="009C242D" w:rsidP="00D6477A">
      <w:pPr>
        <w:pStyle w:val="ListParagraph"/>
        <w:numPr>
          <w:ilvl w:val="0"/>
          <w:numId w:val="24"/>
        </w:numPr>
        <w:ind w:left="720"/>
        <w:rPr>
          <w:rFonts w:ascii="Times New Roman" w:hAnsi="Times New Roman" w:cs="Times New Roman"/>
          <w:bCs/>
          <w:i/>
          <w:iCs/>
        </w:rPr>
      </w:pPr>
      <w:proofErr w:type="spellStart"/>
      <w:r w:rsidRPr="009F4D34">
        <w:rPr>
          <w:rFonts w:ascii="Times New Roman" w:hAnsi="Times New Roman" w:cs="Times New Roman"/>
          <w:bCs/>
          <w:i/>
          <w:iCs/>
        </w:rPr>
        <w:t>Colaborate</w:t>
      </w:r>
      <w:proofErr w:type="spellEnd"/>
      <w:r w:rsidRPr="009F4D34">
        <w:rPr>
          <w:rFonts w:ascii="Times New Roman" w:hAnsi="Times New Roman" w:cs="Times New Roman"/>
          <w:bCs/>
          <w:i/>
          <w:iCs/>
        </w:rPr>
        <w:t xml:space="preserve"> with </w:t>
      </w:r>
      <w:r w:rsidR="00D14714" w:rsidRPr="009F4D34">
        <w:rPr>
          <w:rFonts w:ascii="Times New Roman" w:hAnsi="Times New Roman" w:cs="Times New Roman"/>
          <w:bCs/>
          <w:i/>
          <w:iCs/>
        </w:rPr>
        <w:t xml:space="preserve">Hardware Vendor to resolve Telecom </w:t>
      </w:r>
      <w:r w:rsidR="00460451" w:rsidRPr="009F4D34">
        <w:rPr>
          <w:rFonts w:ascii="Times New Roman" w:hAnsi="Times New Roman" w:cs="Times New Roman"/>
          <w:bCs/>
          <w:i/>
          <w:iCs/>
        </w:rPr>
        <w:t>problems</w:t>
      </w:r>
    </w:p>
    <w:p w14:paraId="12ED3699" w14:textId="77777777" w:rsidR="00242F94" w:rsidRPr="009F4D34" w:rsidRDefault="00242F94" w:rsidP="00242F94">
      <w:pPr>
        <w:pStyle w:val="ListParagraph"/>
        <w:numPr>
          <w:ilvl w:val="0"/>
          <w:numId w:val="24"/>
        </w:numPr>
        <w:ind w:left="720"/>
        <w:rPr>
          <w:rFonts w:ascii="Times New Roman" w:hAnsi="Times New Roman" w:cs="Times New Roman"/>
          <w:bCs/>
          <w:i/>
          <w:iCs/>
        </w:rPr>
      </w:pPr>
      <w:r w:rsidRPr="009F4D34">
        <w:rPr>
          <w:rFonts w:ascii="Times New Roman" w:hAnsi="Times New Roman" w:cs="Times New Roman"/>
          <w:bCs/>
          <w:i/>
          <w:iCs/>
        </w:rPr>
        <w:t>Convert Phone systems, implement VoIP solutions </w:t>
      </w:r>
    </w:p>
    <w:p w14:paraId="5B34CB61" w14:textId="5A465DCA" w:rsidR="00345381" w:rsidRPr="009F4D34" w:rsidRDefault="00345381" w:rsidP="00B12133">
      <w:pPr>
        <w:rPr>
          <w:rFonts w:ascii="Times New Roman" w:hAnsi="Times New Roman" w:cs="Times New Roman"/>
          <w:b/>
          <w:bCs/>
          <w:i/>
          <w:iCs/>
        </w:rPr>
      </w:pPr>
    </w:p>
    <w:p w14:paraId="08149110" w14:textId="6CBEF2B6" w:rsidR="0015361D" w:rsidRPr="009F4D34" w:rsidRDefault="004F66B2" w:rsidP="0015361D">
      <w:pPr>
        <w:rPr>
          <w:rFonts w:ascii="Times New Roman" w:hAnsi="Times New Roman" w:cs="Times New Roman"/>
          <w:b/>
          <w:bCs/>
          <w:i/>
          <w:iCs/>
        </w:rPr>
      </w:pPr>
      <w:r>
        <w:rPr>
          <w:rFonts w:ascii="Times New Roman" w:hAnsi="Times New Roman" w:cs="Times New Roman"/>
          <w:b/>
          <w:bCs/>
          <w:i/>
          <w:iCs/>
        </w:rPr>
        <w:t xml:space="preserve">Field </w:t>
      </w:r>
      <w:r w:rsidR="0015361D" w:rsidRPr="009F4D34">
        <w:rPr>
          <w:rFonts w:ascii="Times New Roman" w:hAnsi="Times New Roman" w:cs="Times New Roman"/>
          <w:b/>
          <w:bCs/>
          <w:i/>
          <w:iCs/>
        </w:rPr>
        <w:t>Consultant/Project Manager</w:t>
      </w:r>
      <w:r w:rsidR="00B079C1">
        <w:rPr>
          <w:rFonts w:ascii="Times New Roman" w:hAnsi="Times New Roman" w:cs="Times New Roman"/>
          <w:b/>
          <w:bCs/>
          <w:i/>
          <w:iCs/>
        </w:rPr>
        <w:t>/</w:t>
      </w:r>
      <w:r w:rsidR="0015361D" w:rsidRPr="009F4D34">
        <w:rPr>
          <w:rFonts w:ascii="Times New Roman" w:hAnsi="Times New Roman" w:cs="Times New Roman"/>
          <w:b/>
          <w:bCs/>
          <w:i/>
          <w:iCs/>
        </w:rPr>
        <w:t xml:space="preserve">Infrastructure </w:t>
      </w:r>
      <w:r w:rsidR="00B079C1">
        <w:rPr>
          <w:rFonts w:ascii="Times New Roman" w:hAnsi="Times New Roman" w:cs="Times New Roman"/>
          <w:b/>
          <w:bCs/>
          <w:i/>
          <w:iCs/>
        </w:rPr>
        <w:t>Engineer</w:t>
      </w:r>
    </w:p>
    <w:p w14:paraId="0C5BECD9" w14:textId="7B7BA091" w:rsidR="007276B0" w:rsidRPr="009F4D34" w:rsidRDefault="003E1124" w:rsidP="007276B0">
      <w:pPr>
        <w:rPr>
          <w:rFonts w:ascii="Times New Roman" w:hAnsi="Times New Roman" w:cs="Times New Roman"/>
          <w:bCs/>
          <w:i/>
          <w:iCs/>
        </w:rPr>
      </w:pPr>
      <w:r>
        <w:rPr>
          <w:rFonts w:ascii="Times New Roman" w:hAnsi="Times New Roman" w:cs="Times New Roman"/>
          <w:bCs/>
          <w:i/>
          <w:iCs/>
        </w:rPr>
        <w:t>Client:</w:t>
      </w:r>
      <w:r>
        <w:rPr>
          <w:rFonts w:ascii="Times New Roman" w:hAnsi="Times New Roman" w:cs="Times New Roman"/>
          <w:bCs/>
          <w:i/>
          <w:iCs/>
        </w:rPr>
        <w:tab/>
      </w:r>
      <w:r w:rsidR="00856934" w:rsidRPr="005B42CD">
        <w:rPr>
          <w:rFonts w:ascii="Times New Roman" w:hAnsi="Times New Roman" w:cs="Times New Roman"/>
          <w:bCs/>
          <w:i/>
          <w:iCs/>
        </w:rPr>
        <w:t>Tech Services Today</w:t>
      </w:r>
      <w:r w:rsidR="007276B0" w:rsidRPr="009F4D34">
        <w:rPr>
          <w:rFonts w:ascii="Times New Roman" w:hAnsi="Times New Roman" w:cs="Times New Roman"/>
          <w:bCs/>
          <w:i/>
          <w:iCs/>
        </w:rPr>
        <w:t xml:space="preserve">, </w:t>
      </w:r>
      <w:r w:rsidR="00A8721E">
        <w:rPr>
          <w:rFonts w:ascii="Times New Roman" w:hAnsi="Times New Roman" w:cs="Times New Roman"/>
          <w:bCs/>
          <w:i/>
          <w:iCs/>
        </w:rPr>
        <w:t>September</w:t>
      </w:r>
      <w:r w:rsidR="007276B0" w:rsidRPr="009F4D34">
        <w:rPr>
          <w:rFonts w:ascii="Times New Roman" w:hAnsi="Times New Roman" w:cs="Times New Roman"/>
          <w:bCs/>
          <w:i/>
          <w:iCs/>
        </w:rPr>
        <w:t xml:space="preserve"> 20</w:t>
      </w:r>
      <w:r w:rsidR="0077403F">
        <w:rPr>
          <w:rFonts w:ascii="Times New Roman" w:hAnsi="Times New Roman" w:cs="Times New Roman"/>
          <w:bCs/>
          <w:i/>
          <w:iCs/>
        </w:rPr>
        <w:t>13</w:t>
      </w:r>
      <w:r w:rsidR="007276B0" w:rsidRPr="009F4D34">
        <w:rPr>
          <w:rFonts w:ascii="Times New Roman" w:hAnsi="Times New Roman" w:cs="Times New Roman"/>
          <w:bCs/>
          <w:i/>
          <w:iCs/>
        </w:rPr>
        <w:t xml:space="preserve"> – </w:t>
      </w:r>
      <w:r w:rsidR="0077403F">
        <w:rPr>
          <w:rFonts w:ascii="Times New Roman" w:hAnsi="Times New Roman" w:cs="Times New Roman"/>
          <w:bCs/>
          <w:i/>
          <w:iCs/>
        </w:rPr>
        <w:t>March 2021</w:t>
      </w:r>
    </w:p>
    <w:p w14:paraId="79137B80" w14:textId="3D99EC37" w:rsidR="004C22BF" w:rsidRDefault="004C22BF" w:rsidP="00A8721E">
      <w:pPr>
        <w:ind w:left="360"/>
        <w:rPr>
          <w:rFonts w:ascii="Times New Roman" w:hAnsi="Times New Roman" w:cs="Times New Roman"/>
          <w:bCs/>
          <w:i/>
          <w:iCs/>
        </w:rPr>
      </w:pPr>
      <w:r w:rsidRPr="005B42CD">
        <w:rPr>
          <w:rFonts w:ascii="Times New Roman" w:hAnsi="Times New Roman" w:cs="Times New Roman"/>
          <w:bCs/>
          <w:i/>
          <w:iCs/>
        </w:rPr>
        <w:t>SWFL</w:t>
      </w:r>
      <w:r w:rsidR="00240FFC" w:rsidRPr="005B42CD">
        <w:rPr>
          <w:rFonts w:ascii="Times New Roman" w:hAnsi="Times New Roman" w:cs="Times New Roman"/>
          <w:bCs/>
          <w:i/>
          <w:iCs/>
        </w:rPr>
        <w:t xml:space="preserve"> </w:t>
      </w:r>
      <w:r w:rsidR="004F66B2">
        <w:rPr>
          <w:rFonts w:ascii="Times New Roman" w:hAnsi="Times New Roman" w:cs="Times New Roman"/>
          <w:bCs/>
          <w:i/>
          <w:iCs/>
        </w:rPr>
        <w:t>(</w:t>
      </w:r>
      <w:r w:rsidR="00240FFC" w:rsidRPr="005B42CD">
        <w:rPr>
          <w:rFonts w:ascii="Times New Roman" w:hAnsi="Times New Roman" w:cs="Times New Roman"/>
          <w:bCs/>
          <w:i/>
          <w:iCs/>
        </w:rPr>
        <w:t xml:space="preserve">Naples, </w:t>
      </w:r>
      <w:proofErr w:type="spellStart"/>
      <w:r w:rsidR="00240FFC" w:rsidRPr="005B42CD">
        <w:rPr>
          <w:rFonts w:ascii="Times New Roman" w:hAnsi="Times New Roman" w:cs="Times New Roman"/>
          <w:bCs/>
          <w:i/>
          <w:iCs/>
        </w:rPr>
        <w:t>FtMyers</w:t>
      </w:r>
      <w:proofErr w:type="spellEnd"/>
      <w:r w:rsidR="00240FFC" w:rsidRPr="005B42CD">
        <w:rPr>
          <w:rFonts w:ascii="Times New Roman" w:hAnsi="Times New Roman" w:cs="Times New Roman"/>
          <w:bCs/>
          <w:i/>
          <w:iCs/>
        </w:rPr>
        <w:t xml:space="preserve">, Cape Coral, </w:t>
      </w:r>
      <w:proofErr w:type="spellStart"/>
      <w:r w:rsidR="00240FFC" w:rsidRPr="005B42CD">
        <w:rPr>
          <w:rFonts w:ascii="Times New Roman" w:hAnsi="Times New Roman" w:cs="Times New Roman"/>
          <w:bCs/>
          <w:i/>
          <w:iCs/>
        </w:rPr>
        <w:t>etc</w:t>
      </w:r>
      <w:proofErr w:type="spellEnd"/>
      <w:r w:rsidR="00240FFC" w:rsidRPr="005B42CD">
        <w:rPr>
          <w:rFonts w:ascii="Times New Roman" w:hAnsi="Times New Roman" w:cs="Times New Roman"/>
          <w:bCs/>
          <w:i/>
          <w:iCs/>
        </w:rPr>
        <w:t>…</w:t>
      </w:r>
      <w:r w:rsidR="004F66B2">
        <w:rPr>
          <w:rFonts w:ascii="Times New Roman" w:hAnsi="Times New Roman" w:cs="Times New Roman"/>
          <w:bCs/>
          <w:i/>
          <w:iCs/>
        </w:rPr>
        <w:t>)</w:t>
      </w:r>
    </w:p>
    <w:p w14:paraId="4AB5AC18" w14:textId="63144A54" w:rsidR="00CB4E6C" w:rsidRDefault="00CB4E6C" w:rsidP="00CB4E6C">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Responsible for varied technical assignments, requiring extensive knowledge of telecommunications engineering (Cisco VoIP), computer-networking (MPLS, Ethernet) and SAN design</w:t>
      </w:r>
    </w:p>
    <w:p w14:paraId="69ED3DCD" w14:textId="407B335B" w:rsidR="005A0FE5" w:rsidRDefault="005A0FE5" w:rsidP="00CB4E6C">
      <w:pPr>
        <w:numPr>
          <w:ilvl w:val="0"/>
          <w:numId w:val="10"/>
        </w:numPr>
        <w:tabs>
          <w:tab w:val="left" w:pos="720"/>
        </w:tabs>
        <w:rPr>
          <w:rFonts w:ascii="Times New Roman" w:hAnsi="Times New Roman" w:cs="Times New Roman"/>
          <w:bCs/>
          <w:i/>
          <w:iCs/>
        </w:rPr>
      </w:pPr>
      <w:r>
        <w:rPr>
          <w:rFonts w:ascii="Times New Roman" w:hAnsi="Times New Roman" w:cs="Times New Roman"/>
          <w:bCs/>
          <w:i/>
          <w:iCs/>
        </w:rPr>
        <w:t>Install,</w:t>
      </w:r>
      <w:r w:rsidR="009265AB">
        <w:rPr>
          <w:rFonts w:ascii="Times New Roman" w:hAnsi="Times New Roman" w:cs="Times New Roman"/>
          <w:bCs/>
          <w:i/>
          <w:iCs/>
        </w:rPr>
        <w:t xml:space="preserve"> and</w:t>
      </w:r>
      <w:r>
        <w:rPr>
          <w:rFonts w:ascii="Times New Roman" w:hAnsi="Times New Roman" w:cs="Times New Roman"/>
          <w:bCs/>
          <w:i/>
          <w:iCs/>
        </w:rPr>
        <w:t xml:space="preserve"> troubleshoot POS systems for various clients</w:t>
      </w:r>
    </w:p>
    <w:p w14:paraId="58C36D6B" w14:textId="614A65C1" w:rsidR="00B079C1" w:rsidRPr="003E1124" w:rsidRDefault="00E35D12" w:rsidP="003E1124">
      <w:pPr>
        <w:numPr>
          <w:ilvl w:val="0"/>
          <w:numId w:val="10"/>
        </w:numPr>
        <w:tabs>
          <w:tab w:val="left" w:pos="720"/>
        </w:tabs>
        <w:rPr>
          <w:rFonts w:ascii="Times New Roman" w:hAnsi="Times New Roman" w:cs="Times New Roman"/>
          <w:bCs/>
          <w:i/>
          <w:iCs/>
        </w:rPr>
      </w:pPr>
      <w:r>
        <w:rPr>
          <w:rFonts w:ascii="Times New Roman" w:hAnsi="Times New Roman" w:cs="Times New Roman"/>
          <w:bCs/>
          <w:i/>
          <w:iCs/>
        </w:rPr>
        <w:t xml:space="preserve">Migrate varied clients from </w:t>
      </w:r>
      <w:proofErr w:type="spellStart"/>
      <w:r>
        <w:rPr>
          <w:rFonts w:ascii="Times New Roman" w:hAnsi="Times New Roman" w:cs="Times New Roman"/>
          <w:bCs/>
          <w:i/>
          <w:iCs/>
        </w:rPr>
        <w:t>annalog</w:t>
      </w:r>
      <w:proofErr w:type="spellEnd"/>
      <w:r>
        <w:rPr>
          <w:rFonts w:ascii="Times New Roman" w:hAnsi="Times New Roman" w:cs="Times New Roman"/>
          <w:bCs/>
          <w:i/>
          <w:iCs/>
        </w:rPr>
        <w:t xml:space="preserve"> </w:t>
      </w:r>
      <w:r w:rsidR="002C4DF6">
        <w:rPr>
          <w:rFonts w:ascii="Times New Roman" w:hAnsi="Times New Roman" w:cs="Times New Roman"/>
          <w:bCs/>
          <w:i/>
          <w:iCs/>
        </w:rPr>
        <w:t>WAN design to Digital</w:t>
      </w:r>
      <w:r w:rsidR="00325C7B">
        <w:rPr>
          <w:rFonts w:ascii="Times New Roman" w:hAnsi="Times New Roman" w:cs="Times New Roman"/>
          <w:bCs/>
          <w:i/>
          <w:iCs/>
        </w:rPr>
        <w:t xml:space="preserve"> solutions</w:t>
      </w:r>
    </w:p>
    <w:p w14:paraId="729381E6" w14:textId="77777777" w:rsidR="004C22BF" w:rsidRDefault="004C22BF" w:rsidP="00B12133">
      <w:pPr>
        <w:rPr>
          <w:rFonts w:ascii="Times New Roman" w:hAnsi="Times New Roman" w:cs="Times New Roman"/>
          <w:b/>
          <w:bCs/>
          <w:i/>
          <w:iCs/>
        </w:rPr>
      </w:pPr>
    </w:p>
    <w:p w14:paraId="2FB8531E" w14:textId="269DACAD" w:rsidR="00376B20" w:rsidRPr="009F4D34" w:rsidRDefault="00376B20" w:rsidP="00376B20">
      <w:pPr>
        <w:rPr>
          <w:rFonts w:ascii="Times New Roman" w:hAnsi="Times New Roman" w:cs="Times New Roman"/>
          <w:b/>
          <w:bCs/>
          <w:i/>
          <w:iCs/>
        </w:rPr>
      </w:pPr>
      <w:r w:rsidRPr="009F4D34">
        <w:rPr>
          <w:rFonts w:ascii="Times New Roman" w:hAnsi="Times New Roman" w:cs="Times New Roman"/>
          <w:b/>
          <w:bCs/>
          <w:i/>
          <w:iCs/>
        </w:rPr>
        <w:t>Consultant/Project Manager-</w:t>
      </w:r>
      <w:r w:rsidR="00323B0E">
        <w:rPr>
          <w:rFonts w:ascii="Times New Roman" w:hAnsi="Times New Roman" w:cs="Times New Roman"/>
          <w:b/>
          <w:bCs/>
          <w:i/>
          <w:iCs/>
        </w:rPr>
        <w:t>Enterprise</w:t>
      </w:r>
      <w:r w:rsidRPr="009F4D34">
        <w:rPr>
          <w:rFonts w:ascii="Times New Roman" w:hAnsi="Times New Roman" w:cs="Times New Roman"/>
          <w:b/>
          <w:bCs/>
          <w:i/>
          <w:iCs/>
        </w:rPr>
        <w:t xml:space="preserve"> Architect</w:t>
      </w:r>
    </w:p>
    <w:p w14:paraId="0E5FB9B8" w14:textId="28FF305E" w:rsidR="000B73D9" w:rsidRDefault="00323B0E" w:rsidP="00B12133">
      <w:pPr>
        <w:rPr>
          <w:rFonts w:ascii="Times New Roman" w:hAnsi="Times New Roman" w:cs="Times New Roman"/>
          <w:bCs/>
          <w:i/>
          <w:iCs/>
        </w:rPr>
      </w:pPr>
      <w:r>
        <w:rPr>
          <w:rFonts w:ascii="Times New Roman" w:hAnsi="Times New Roman" w:cs="Times New Roman"/>
          <w:bCs/>
          <w:i/>
          <w:iCs/>
        </w:rPr>
        <w:t xml:space="preserve">Client: </w:t>
      </w:r>
      <w:r w:rsidR="000B73D9" w:rsidRPr="009F4D34">
        <w:rPr>
          <w:rFonts w:ascii="Times New Roman" w:hAnsi="Times New Roman" w:cs="Times New Roman"/>
          <w:bCs/>
          <w:i/>
          <w:iCs/>
        </w:rPr>
        <w:t>JMS Administrators</w:t>
      </w:r>
      <w:r w:rsidR="00AD2B6E">
        <w:rPr>
          <w:rFonts w:ascii="Times New Roman" w:hAnsi="Times New Roman" w:cs="Times New Roman"/>
          <w:bCs/>
          <w:i/>
          <w:iCs/>
        </w:rPr>
        <w:t xml:space="preserve">, August </w:t>
      </w:r>
      <w:r w:rsidR="00AD2B6E" w:rsidRPr="009F4D34">
        <w:rPr>
          <w:rFonts w:ascii="Times New Roman" w:hAnsi="Times New Roman" w:cs="Times New Roman"/>
          <w:bCs/>
          <w:i/>
          <w:iCs/>
        </w:rPr>
        <w:t>200</w:t>
      </w:r>
      <w:r w:rsidR="00AD2B6E">
        <w:rPr>
          <w:rFonts w:ascii="Times New Roman" w:hAnsi="Times New Roman" w:cs="Times New Roman"/>
          <w:bCs/>
          <w:i/>
          <w:iCs/>
        </w:rPr>
        <w:t>9</w:t>
      </w:r>
      <w:r w:rsidR="00AD2B6E" w:rsidRPr="009F4D34">
        <w:rPr>
          <w:rFonts w:ascii="Times New Roman" w:hAnsi="Times New Roman" w:cs="Times New Roman"/>
          <w:bCs/>
          <w:i/>
          <w:iCs/>
        </w:rPr>
        <w:t xml:space="preserve"> – </w:t>
      </w:r>
      <w:r w:rsidR="00C31BD0">
        <w:rPr>
          <w:rFonts w:ascii="Times New Roman" w:hAnsi="Times New Roman" w:cs="Times New Roman"/>
          <w:bCs/>
          <w:i/>
          <w:iCs/>
        </w:rPr>
        <w:t>August</w:t>
      </w:r>
      <w:r w:rsidR="00AD2B6E" w:rsidRPr="009F4D34">
        <w:rPr>
          <w:rFonts w:ascii="Times New Roman" w:hAnsi="Times New Roman" w:cs="Times New Roman"/>
          <w:bCs/>
          <w:i/>
          <w:iCs/>
        </w:rPr>
        <w:t xml:space="preserve"> 20</w:t>
      </w:r>
      <w:r w:rsidR="00C31BD0">
        <w:rPr>
          <w:rFonts w:ascii="Times New Roman" w:hAnsi="Times New Roman" w:cs="Times New Roman"/>
          <w:bCs/>
          <w:i/>
          <w:iCs/>
        </w:rPr>
        <w:t>13</w:t>
      </w:r>
    </w:p>
    <w:p w14:paraId="26D0E26B" w14:textId="25BC6D05" w:rsidR="00F90377" w:rsidRPr="009F4D34" w:rsidRDefault="002826A8" w:rsidP="00F90377">
      <w:pPr>
        <w:ind w:left="360"/>
        <w:rPr>
          <w:rFonts w:ascii="Times New Roman" w:hAnsi="Times New Roman" w:cs="Times New Roman"/>
          <w:bCs/>
          <w:i/>
          <w:iCs/>
        </w:rPr>
      </w:pPr>
      <w:r>
        <w:rPr>
          <w:rFonts w:ascii="Times New Roman" w:hAnsi="Times New Roman" w:cs="Times New Roman"/>
          <w:bCs/>
          <w:i/>
          <w:iCs/>
        </w:rPr>
        <w:t>14503</w:t>
      </w:r>
      <w:r w:rsidR="00F90377" w:rsidRPr="009F4D34">
        <w:rPr>
          <w:rFonts w:ascii="Times New Roman" w:hAnsi="Times New Roman" w:cs="Times New Roman"/>
          <w:bCs/>
          <w:i/>
          <w:iCs/>
        </w:rPr>
        <w:t xml:space="preserve"> </w:t>
      </w:r>
      <w:r>
        <w:rPr>
          <w:rFonts w:ascii="Times New Roman" w:hAnsi="Times New Roman" w:cs="Times New Roman"/>
          <w:bCs/>
          <w:i/>
          <w:iCs/>
        </w:rPr>
        <w:t xml:space="preserve">Chicago </w:t>
      </w:r>
      <w:r w:rsidR="009D6F99">
        <w:rPr>
          <w:rFonts w:ascii="Times New Roman" w:hAnsi="Times New Roman" w:cs="Times New Roman"/>
          <w:bCs/>
          <w:i/>
          <w:iCs/>
        </w:rPr>
        <w:t>R</w:t>
      </w:r>
      <w:r>
        <w:rPr>
          <w:rFonts w:ascii="Times New Roman" w:hAnsi="Times New Roman" w:cs="Times New Roman"/>
          <w:bCs/>
          <w:i/>
          <w:iCs/>
        </w:rPr>
        <w:t>d</w:t>
      </w:r>
      <w:r w:rsidR="00F90377" w:rsidRPr="009F4D34">
        <w:rPr>
          <w:rFonts w:ascii="Times New Roman" w:hAnsi="Times New Roman" w:cs="Times New Roman"/>
          <w:bCs/>
          <w:i/>
          <w:iCs/>
        </w:rPr>
        <w:t>., Warren MI 48091</w:t>
      </w:r>
    </w:p>
    <w:p w14:paraId="455DBC8A" w14:textId="396BCF41" w:rsidR="0065156D" w:rsidRPr="009F4D34" w:rsidRDefault="0065156D" w:rsidP="0065156D">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Provide risk assessment &amp; Utilization statistics for Infrastructure (Data &amp; Voice) alterations</w:t>
      </w:r>
    </w:p>
    <w:p w14:paraId="3816D8C5" w14:textId="77777777" w:rsidR="0065156D" w:rsidRPr="009F4D34" w:rsidRDefault="0065156D" w:rsidP="0065156D">
      <w:pPr>
        <w:numPr>
          <w:ilvl w:val="0"/>
          <w:numId w:val="8"/>
        </w:numPr>
        <w:rPr>
          <w:rFonts w:ascii="Times New Roman" w:hAnsi="Times New Roman" w:cs="Times New Roman"/>
          <w:bCs/>
          <w:i/>
          <w:iCs/>
        </w:rPr>
      </w:pPr>
      <w:r w:rsidRPr="009F4D34">
        <w:rPr>
          <w:rFonts w:ascii="Times New Roman" w:hAnsi="Times New Roman" w:cs="Times New Roman"/>
          <w:bCs/>
          <w:i/>
          <w:iCs/>
        </w:rPr>
        <w:t>Creation of Design Proposal Summaries(DPS), and RFPs / RFQs</w:t>
      </w:r>
    </w:p>
    <w:p w14:paraId="5F86C0DA" w14:textId="77777777" w:rsidR="0065156D" w:rsidRPr="009F4D34" w:rsidRDefault="0065156D" w:rsidP="0065156D">
      <w:pPr>
        <w:numPr>
          <w:ilvl w:val="0"/>
          <w:numId w:val="8"/>
        </w:numPr>
        <w:rPr>
          <w:rFonts w:ascii="Times New Roman" w:hAnsi="Times New Roman" w:cs="Times New Roman"/>
          <w:bCs/>
          <w:i/>
          <w:iCs/>
        </w:rPr>
      </w:pPr>
      <w:r w:rsidRPr="009F4D34">
        <w:rPr>
          <w:rFonts w:ascii="Times New Roman" w:hAnsi="Times New Roman" w:cs="Times New Roman"/>
          <w:bCs/>
          <w:i/>
          <w:iCs/>
        </w:rPr>
        <w:t>Procurement, choosing vendors, writing Bills of Materials(BOM), scheduling on time delivery solutions</w:t>
      </w:r>
    </w:p>
    <w:p w14:paraId="4FA14961" w14:textId="77777777" w:rsidR="0065156D" w:rsidRPr="009F4D34" w:rsidRDefault="0065156D" w:rsidP="0065156D">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 xml:space="preserve">Involved in full life cycle Project Management </w:t>
      </w:r>
    </w:p>
    <w:p w14:paraId="7988F470" w14:textId="77777777" w:rsidR="0065156D" w:rsidRPr="009F4D34" w:rsidRDefault="0065156D" w:rsidP="0065156D">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Engineer and propose changes to the Infrastructure (Data &amp; Voice)</w:t>
      </w:r>
    </w:p>
    <w:p w14:paraId="1616639A" w14:textId="77777777" w:rsidR="0065156D" w:rsidRPr="009F4D34" w:rsidRDefault="0065156D" w:rsidP="0065156D">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Utilized Visio to document all Implementation of Infrastructure (Data &amp; Voice) adds, moves, changes</w:t>
      </w:r>
    </w:p>
    <w:p w14:paraId="5EC84DCE" w14:textId="77777777" w:rsidR="0065156D" w:rsidRDefault="0065156D" w:rsidP="00B12133">
      <w:pPr>
        <w:rPr>
          <w:rFonts w:ascii="Times New Roman" w:hAnsi="Times New Roman" w:cs="Times New Roman"/>
          <w:bCs/>
          <w:i/>
          <w:iCs/>
        </w:rPr>
      </w:pPr>
    </w:p>
    <w:p w14:paraId="088D0DAF" w14:textId="77777777" w:rsidR="00C31BD0" w:rsidRDefault="00C31BD0" w:rsidP="00B12133">
      <w:pPr>
        <w:rPr>
          <w:rFonts w:ascii="Times New Roman" w:hAnsi="Times New Roman" w:cs="Times New Roman"/>
          <w:b/>
          <w:bCs/>
          <w:i/>
          <w:iCs/>
        </w:rPr>
      </w:pPr>
    </w:p>
    <w:p w14:paraId="641139D8" w14:textId="439A37E9"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Manager-Infrastructure Architect</w:t>
      </w:r>
    </w:p>
    <w:p w14:paraId="03E4FDDF" w14:textId="140D179C"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Client: GMAC</w:t>
      </w:r>
      <w:r w:rsidR="00E00171" w:rsidRPr="009F4D34">
        <w:rPr>
          <w:rFonts w:ascii="Times New Roman" w:hAnsi="Times New Roman" w:cs="Times New Roman"/>
          <w:bCs/>
          <w:i/>
          <w:iCs/>
        </w:rPr>
        <w:t xml:space="preserve"> / ALLY</w:t>
      </w:r>
      <w:r w:rsidRPr="009F4D34">
        <w:rPr>
          <w:rFonts w:ascii="Times New Roman" w:hAnsi="Times New Roman" w:cs="Times New Roman"/>
          <w:bCs/>
          <w:i/>
          <w:iCs/>
        </w:rPr>
        <w:t>, May 2008 – July 2009</w:t>
      </w:r>
    </w:p>
    <w:p w14:paraId="02EC04CB" w14:textId="77777777" w:rsidR="00B12133" w:rsidRPr="009F4D34" w:rsidRDefault="00B12133" w:rsidP="00B12133">
      <w:pPr>
        <w:ind w:left="360"/>
        <w:rPr>
          <w:rFonts w:ascii="Times New Roman" w:hAnsi="Times New Roman" w:cs="Times New Roman"/>
          <w:bCs/>
          <w:i/>
          <w:iCs/>
        </w:rPr>
      </w:pPr>
      <w:r w:rsidRPr="009F4D34">
        <w:rPr>
          <w:rFonts w:ascii="Times New Roman" w:hAnsi="Times New Roman" w:cs="Times New Roman"/>
          <w:bCs/>
          <w:i/>
          <w:iCs/>
        </w:rPr>
        <w:t>100 Renaissance Center, Detroit, MI 48243</w:t>
      </w:r>
      <w:r w:rsidRPr="009F4D34">
        <w:rPr>
          <w:rFonts w:ascii="Times New Roman" w:hAnsi="Times New Roman" w:cs="Times New Roman"/>
          <w:i/>
        </w:rPr>
        <w:t xml:space="preserve"> </w:t>
      </w:r>
      <w:r w:rsidRPr="009F4D34">
        <w:rPr>
          <w:rFonts w:ascii="Times New Roman" w:hAnsi="Times New Roman" w:cs="Times New Roman"/>
          <w:bCs/>
          <w:i/>
          <w:iCs/>
        </w:rPr>
        <w:t>(845) 473-1137</w:t>
      </w:r>
    </w:p>
    <w:p w14:paraId="33809CBD" w14:textId="4DF031B3"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Managed vendors i.e. AT&amp;T, EDS, IBM, to ensure proper implementation of approved solutions</w:t>
      </w:r>
    </w:p>
    <w:p w14:paraId="6809D2F4" w14:textId="1F79181D"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Provide managerial oversight for all changes to the Global infrastructure (Data &amp; Voice)</w:t>
      </w:r>
    </w:p>
    <w:p w14:paraId="5BEED8BE"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Review RFP’s to determine validity of WAN Optimization</w:t>
      </w:r>
    </w:p>
    <w:p w14:paraId="74FDE5C2"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Utilized ITIL standards for project management requirements</w:t>
      </w:r>
    </w:p>
    <w:p w14:paraId="607F7C37" w14:textId="22D28F5C" w:rsidR="00E76778" w:rsidRPr="009F4D34" w:rsidRDefault="00B12133" w:rsidP="00683AA1">
      <w:pPr>
        <w:numPr>
          <w:ilvl w:val="0"/>
          <w:numId w:val="8"/>
        </w:numPr>
        <w:rPr>
          <w:rFonts w:ascii="Times New Roman" w:hAnsi="Times New Roman" w:cs="Times New Roman"/>
          <w:b/>
          <w:bCs/>
          <w:i/>
          <w:iCs/>
        </w:rPr>
      </w:pPr>
      <w:r w:rsidRPr="009F4D34">
        <w:rPr>
          <w:rFonts w:ascii="Times New Roman" w:hAnsi="Times New Roman" w:cs="Times New Roman"/>
          <w:bCs/>
          <w:i/>
          <w:iCs/>
        </w:rPr>
        <w:t>Configuration, migration, change and transformation management</w:t>
      </w:r>
    </w:p>
    <w:p w14:paraId="422FDEB3" w14:textId="7C2BF40E" w:rsidR="002731CE" w:rsidRPr="009F4D34" w:rsidRDefault="002731CE">
      <w:pPr>
        <w:rPr>
          <w:rFonts w:ascii="Times New Roman" w:hAnsi="Times New Roman" w:cs="Times New Roman"/>
          <w:bCs/>
          <w:i/>
          <w:iCs/>
        </w:rPr>
      </w:pPr>
    </w:p>
    <w:p w14:paraId="417F5052" w14:textId="77777777"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Manager-Network Architect</w:t>
      </w:r>
    </w:p>
    <w:p w14:paraId="4C3924B8" w14:textId="77777777"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Client: CDI / IBM / MSX International, August 2005 – July 2007</w:t>
      </w:r>
    </w:p>
    <w:p w14:paraId="474272E5" w14:textId="77777777" w:rsidR="00B12133" w:rsidRPr="009F4D34" w:rsidRDefault="00B12133" w:rsidP="00B12133">
      <w:pPr>
        <w:ind w:left="360"/>
        <w:rPr>
          <w:rFonts w:ascii="Times New Roman" w:hAnsi="Times New Roman" w:cs="Times New Roman"/>
          <w:bCs/>
          <w:i/>
          <w:iCs/>
        </w:rPr>
      </w:pPr>
      <w:r w:rsidRPr="009F4D34">
        <w:rPr>
          <w:rFonts w:ascii="Times New Roman" w:hAnsi="Times New Roman" w:cs="Times New Roman"/>
          <w:bCs/>
          <w:i/>
          <w:iCs/>
        </w:rPr>
        <w:t>1950 Concept Dr., Warren MI 48091</w:t>
      </w:r>
    </w:p>
    <w:p w14:paraId="5B3EA30A"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Provide risk assessment &amp; Utilization statistics for Infrastructure (Data &amp; Voice) alterations</w:t>
      </w:r>
    </w:p>
    <w:p w14:paraId="0D01AD66" w14:textId="77777777" w:rsidR="00B12133" w:rsidRPr="009F4D34" w:rsidRDefault="00B12133" w:rsidP="00B12133">
      <w:pPr>
        <w:numPr>
          <w:ilvl w:val="0"/>
          <w:numId w:val="8"/>
        </w:numPr>
        <w:rPr>
          <w:rFonts w:ascii="Times New Roman" w:hAnsi="Times New Roman" w:cs="Times New Roman"/>
          <w:bCs/>
          <w:i/>
          <w:iCs/>
        </w:rPr>
      </w:pPr>
      <w:r w:rsidRPr="009F4D34">
        <w:rPr>
          <w:rFonts w:ascii="Times New Roman" w:hAnsi="Times New Roman" w:cs="Times New Roman"/>
          <w:bCs/>
          <w:i/>
          <w:iCs/>
        </w:rPr>
        <w:t>Creation of Design Proposal Summaries(DPS), and RFPs / RFQs</w:t>
      </w:r>
    </w:p>
    <w:p w14:paraId="1465D1B6" w14:textId="77777777" w:rsidR="00B12133" w:rsidRPr="009F4D34" w:rsidRDefault="00B12133" w:rsidP="00B12133">
      <w:pPr>
        <w:numPr>
          <w:ilvl w:val="0"/>
          <w:numId w:val="8"/>
        </w:numPr>
        <w:rPr>
          <w:rFonts w:ascii="Times New Roman" w:hAnsi="Times New Roman" w:cs="Times New Roman"/>
          <w:bCs/>
          <w:i/>
          <w:iCs/>
        </w:rPr>
      </w:pPr>
      <w:r w:rsidRPr="009F4D34">
        <w:rPr>
          <w:rFonts w:ascii="Times New Roman" w:hAnsi="Times New Roman" w:cs="Times New Roman"/>
          <w:bCs/>
          <w:i/>
          <w:iCs/>
        </w:rPr>
        <w:t>Procurement, choosing vendors, writing Bills of Materials(BOM), scheduling on time delivery solutions</w:t>
      </w:r>
    </w:p>
    <w:p w14:paraId="53C89357" w14:textId="77777777" w:rsidR="00D049A7" w:rsidRPr="009F4D34" w:rsidRDefault="00B12133" w:rsidP="0097317F">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 xml:space="preserve">Involved in full life cycle Project Management </w:t>
      </w:r>
    </w:p>
    <w:p w14:paraId="08DF843C" w14:textId="7130285F" w:rsidR="00B12133" w:rsidRPr="009F4D34" w:rsidRDefault="00B12133" w:rsidP="0097317F">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Engineer and propose changes to the Infrastructure (Data &amp; Voice</w:t>
      </w:r>
      <w:r w:rsidR="00D049A7" w:rsidRPr="009F4D34">
        <w:rPr>
          <w:rFonts w:ascii="Times New Roman" w:hAnsi="Times New Roman" w:cs="Times New Roman"/>
          <w:bCs/>
          <w:i/>
          <w:iCs/>
        </w:rPr>
        <w:t>)</w:t>
      </w:r>
    </w:p>
    <w:p w14:paraId="01E0ACEB"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lastRenderedPageBreak/>
        <w:t>Utilized Visio to document all Implementation of Infrastructure (Data &amp; Voice) adds, moves, changes</w:t>
      </w:r>
    </w:p>
    <w:p w14:paraId="46832FAF" w14:textId="77777777" w:rsidR="00B12133" w:rsidRPr="009F4D34" w:rsidRDefault="00B12133" w:rsidP="00B12133">
      <w:pPr>
        <w:rPr>
          <w:rFonts w:ascii="Times New Roman" w:hAnsi="Times New Roman" w:cs="Times New Roman"/>
          <w:b/>
          <w:bCs/>
          <w:i/>
          <w:iCs/>
        </w:rPr>
      </w:pPr>
    </w:p>
    <w:p w14:paraId="31C931A7" w14:textId="77777777"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Manager-Implementation Supervisor</w:t>
      </w:r>
    </w:p>
    <w:p w14:paraId="0E82AEC9" w14:textId="77777777"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 xml:space="preserve">Client: </w:t>
      </w:r>
      <w:proofErr w:type="spellStart"/>
      <w:r w:rsidRPr="009F4D34">
        <w:rPr>
          <w:rFonts w:ascii="Times New Roman" w:hAnsi="Times New Roman" w:cs="Times New Roman"/>
          <w:bCs/>
          <w:i/>
          <w:iCs/>
        </w:rPr>
        <w:t>Kforce</w:t>
      </w:r>
      <w:proofErr w:type="spellEnd"/>
      <w:r w:rsidRPr="009F4D34">
        <w:rPr>
          <w:rFonts w:ascii="Times New Roman" w:hAnsi="Times New Roman" w:cs="Times New Roman"/>
          <w:bCs/>
          <w:i/>
          <w:iCs/>
        </w:rPr>
        <w:t xml:space="preserve"> / HP / Citizens Bank of Delaware (Charter One), May 2005 – September 2005</w:t>
      </w:r>
    </w:p>
    <w:p w14:paraId="467803B3" w14:textId="77777777" w:rsidR="00B12133" w:rsidRPr="009F4D34" w:rsidRDefault="00B12133" w:rsidP="00B12133">
      <w:pPr>
        <w:ind w:left="360"/>
        <w:rPr>
          <w:rFonts w:ascii="Times New Roman" w:hAnsi="Times New Roman" w:cs="Times New Roman"/>
          <w:bCs/>
          <w:i/>
          <w:iCs/>
        </w:rPr>
      </w:pPr>
      <w:r w:rsidRPr="009F4D34">
        <w:rPr>
          <w:rFonts w:ascii="Times New Roman" w:hAnsi="Times New Roman" w:cs="Times New Roman"/>
          <w:bCs/>
          <w:i/>
          <w:iCs/>
        </w:rPr>
        <w:t>2000 Town Center, Suite 2300, Southfield, MI 48075</w:t>
      </w:r>
    </w:p>
    <w:p w14:paraId="0532CA17"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Met with management to attain approval for Procedural and Technical changes to the project</w:t>
      </w:r>
    </w:p>
    <w:p w14:paraId="087F8297" w14:textId="77777777" w:rsidR="00B12133" w:rsidRPr="009F4D34" w:rsidRDefault="00B12133" w:rsidP="00B12133">
      <w:pPr>
        <w:numPr>
          <w:ilvl w:val="0"/>
          <w:numId w:val="8"/>
        </w:numPr>
        <w:rPr>
          <w:rFonts w:ascii="Times New Roman" w:hAnsi="Times New Roman" w:cs="Times New Roman"/>
          <w:bCs/>
          <w:i/>
          <w:iCs/>
        </w:rPr>
      </w:pPr>
      <w:r w:rsidRPr="009F4D34">
        <w:rPr>
          <w:rFonts w:ascii="Times New Roman" w:hAnsi="Times New Roman" w:cs="Times New Roman"/>
          <w:bCs/>
          <w:i/>
          <w:iCs/>
        </w:rPr>
        <w:t>Utilized PMBOK standards to manage project deliverables, and MS project to track project progress</w:t>
      </w:r>
    </w:p>
    <w:p w14:paraId="1EC1911B" w14:textId="0230592E"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 xml:space="preserve">Assisted with re-engineering implementation processes and procedures </w:t>
      </w:r>
    </w:p>
    <w:p w14:paraId="02E87FC5"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Trained implementation engineers on the proper installation of the Cisco routers and switches</w:t>
      </w:r>
    </w:p>
    <w:p w14:paraId="2C7A5C91"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Configuration, migration, change and transformation management</w:t>
      </w:r>
    </w:p>
    <w:p w14:paraId="44D34B26" w14:textId="77777777" w:rsidR="00B12133" w:rsidRPr="009F4D34" w:rsidRDefault="00B12133" w:rsidP="00B12133">
      <w:pPr>
        <w:rPr>
          <w:rFonts w:ascii="Times New Roman" w:hAnsi="Times New Roman" w:cs="Times New Roman"/>
          <w:b/>
          <w:bCs/>
          <w:i/>
          <w:iCs/>
        </w:rPr>
      </w:pPr>
    </w:p>
    <w:p w14:paraId="1B4A3950" w14:textId="77777777"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 Network Architect</w:t>
      </w:r>
    </w:p>
    <w:p w14:paraId="09856325" w14:textId="7A63CFAF"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Client: Visteon, October 2004 – March 2005</w:t>
      </w:r>
    </w:p>
    <w:p w14:paraId="5D3934F1" w14:textId="77777777" w:rsidR="00B12133" w:rsidRPr="009F4D34" w:rsidRDefault="00B12133" w:rsidP="00B12133">
      <w:pPr>
        <w:ind w:left="360"/>
        <w:rPr>
          <w:rFonts w:ascii="Times New Roman" w:hAnsi="Times New Roman" w:cs="Times New Roman"/>
          <w:bCs/>
          <w:i/>
          <w:iCs/>
        </w:rPr>
      </w:pPr>
      <w:r w:rsidRPr="009F4D34">
        <w:rPr>
          <w:rFonts w:ascii="Times New Roman" w:hAnsi="Times New Roman" w:cs="Times New Roman"/>
          <w:bCs/>
          <w:i/>
          <w:iCs/>
        </w:rPr>
        <w:t>1960 Research Drive, Suite 200, Troy, MI  48083</w:t>
      </w:r>
    </w:p>
    <w:p w14:paraId="76B0EBB9" w14:textId="77777777" w:rsidR="00B12133" w:rsidRPr="009F4D34" w:rsidRDefault="00B12133" w:rsidP="00B12133">
      <w:pPr>
        <w:numPr>
          <w:ilvl w:val="0"/>
          <w:numId w:val="10"/>
        </w:numPr>
        <w:rPr>
          <w:rFonts w:ascii="Times New Roman" w:hAnsi="Times New Roman" w:cs="Times New Roman"/>
          <w:bCs/>
          <w:i/>
          <w:iCs/>
        </w:rPr>
      </w:pPr>
      <w:r w:rsidRPr="009F4D34">
        <w:rPr>
          <w:rFonts w:ascii="Times New Roman" w:hAnsi="Times New Roman" w:cs="Times New Roman"/>
          <w:bCs/>
          <w:i/>
          <w:iCs/>
        </w:rPr>
        <w:t>Wrote SOW’s and met with legal department to ensure proper language</w:t>
      </w:r>
    </w:p>
    <w:p w14:paraId="7C5000CE"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Utilized ITIL project management mythologies, and MS Project to track progress</w:t>
      </w:r>
    </w:p>
    <w:p w14:paraId="243BCE8E" w14:textId="278E9119"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 xml:space="preserve">Involved in full life cycle Project Management </w:t>
      </w:r>
    </w:p>
    <w:p w14:paraId="256FF0D5" w14:textId="0BFD9152"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 xml:space="preserve">Assisted the engineering team in troubleshooting </w:t>
      </w:r>
      <w:r w:rsidR="001B0E4F" w:rsidRPr="009F4D34">
        <w:rPr>
          <w:rFonts w:ascii="Times New Roman" w:hAnsi="Times New Roman" w:cs="Times New Roman"/>
          <w:bCs/>
          <w:i/>
          <w:iCs/>
        </w:rPr>
        <w:t>migration</w:t>
      </w:r>
      <w:r w:rsidRPr="009F4D34">
        <w:rPr>
          <w:rFonts w:ascii="Times New Roman" w:hAnsi="Times New Roman" w:cs="Times New Roman"/>
          <w:bCs/>
          <w:i/>
          <w:iCs/>
        </w:rPr>
        <w:t xml:space="preserve"> issues pertaining to from HP UX to IBM AIX</w:t>
      </w:r>
    </w:p>
    <w:p w14:paraId="5276EDA6"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Coordinate communication between all concerned parties</w:t>
      </w:r>
    </w:p>
    <w:p w14:paraId="5B8B7C38" w14:textId="19BCB834" w:rsidR="002731CE" w:rsidRPr="009F4D34" w:rsidRDefault="002731CE">
      <w:pPr>
        <w:rPr>
          <w:rFonts w:ascii="Times New Roman" w:hAnsi="Times New Roman" w:cs="Times New Roman"/>
          <w:b/>
          <w:bCs/>
          <w:i/>
          <w:iCs/>
        </w:rPr>
      </w:pPr>
    </w:p>
    <w:p w14:paraId="7345A6E2" w14:textId="77777777"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 Infrastructure Architect, Implementation Manager</w:t>
      </w:r>
    </w:p>
    <w:p w14:paraId="52202137" w14:textId="1E2D4D3A"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 xml:space="preserve">Client: </w:t>
      </w:r>
      <w:proofErr w:type="spellStart"/>
      <w:r w:rsidRPr="009F4D34">
        <w:rPr>
          <w:rFonts w:ascii="Times New Roman" w:hAnsi="Times New Roman" w:cs="Times New Roman"/>
          <w:bCs/>
          <w:i/>
          <w:iCs/>
        </w:rPr>
        <w:t>Milianis</w:t>
      </w:r>
      <w:proofErr w:type="spellEnd"/>
      <w:r w:rsidRPr="009F4D34">
        <w:rPr>
          <w:rFonts w:ascii="Times New Roman" w:hAnsi="Times New Roman" w:cs="Times New Roman"/>
          <w:bCs/>
          <w:i/>
          <w:iCs/>
        </w:rPr>
        <w:t xml:space="preserve"> Insurance Group, March 2004 – September 2004</w:t>
      </w:r>
    </w:p>
    <w:p w14:paraId="654C942B" w14:textId="53E77A1A" w:rsidR="00B12133" w:rsidRPr="009F4D34" w:rsidRDefault="00B12133" w:rsidP="00B12133">
      <w:pPr>
        <w:numPr>
          <w:ilvl w:val="0"/>
          <w:numId w:val="8"/>
        </w:numPr>
        <w:tabs>
          <w:tab w:val="left" w:pos="720"/>
        </w:tabs>
        <w:rPr>
          <w:rFonts w:ascii="Times New Roman" w:hAnsi="Times New Roman" w:cs="Times New Roman"/>
          <w:bCs/>
          <w:i/>
          <w:iCs/>
        </w:rPr>
      </w:pPr>
      <w:bookmarkStart w:id="0" w:name="OLE_LINK1"/>
      <w:r w:rsidRPr="009F4D34">
        <w:rPr>
          <w:rFonts w:ascii="Times New Roman" w:hAnsi="Times New Roman" w:cs="Times New Roman"/>
          <w:bCs/>
          <w:i/>
          <w:iCs/>
        </w:rPr>
        <w:t xml:space="preserve">Met with </w:t>
      </w:r>
      <w:r w:rsidR="00357B7D" w:rsidRPr="009F4D34">
        <w:rPr>
          <w:rFonts w:ascii="Times New Roman" w:hAnsi="Times New Roman" w:cs="Times New Roman"/>
          <w:bCs/>
          <w:i/>
          <w:iCs/>
        </w:rPr>
        <w:t>C Level Management</w:t>
      </w:r>
      <w:r w:rsidRPr="009F4D34">
        <w:rPr>
          <w:rFonts w:ascii="Times New Roman" w:hAnsi="Times New Roman" w:cs="Times New Roman"/>
          <w:bCs/>
          <w:i/>
          <w:iCs/>
        </w:rPr>
        <w:t xml:space="preserve"> to initiate the Project Charter.</w:t>
      </w:r>
    </w:p>
    <w:p w14:paraId="0D2CFD67" w14:textId="12021A95" w:rsidR="00BA2D28" w:rsidRPr="009F4D34" w:rsidRDefault="00B12133" w:rsidP="00F76829">
      <w:pPr>
        <w:numPr>
          <w:ilvl w:val="0"/>
          <w:numId w:val="8"/>
        </w:numPr>
        <w:rPr>
          <w:rFonts w:ascii="Times New Roman" w:hAnsi="Times New Roman" w:cs="Times New Roman"/>
          <w:bCs/>
          <w:i/>
          <w:iCs/>
        </w:rPr>
      </w:pPr>
      <w:r w:rsidRPr="009F4D34">
        <w:rPr>
          <w:rFonts w:ascii="Times New Roman" w:hAnsi="Times New Roman" w:cs="Times New Roman"/>
          <w:bCs/>
          <w:i/>
          <w:iCs/>
        </w:rPr>
        <w:t>Creat</w:t>
      </w:r>
      <w:r w:rsidR="00146B57" w:rsidRPr="009F4D34">
        <w:rPr>
          <w:rFonts w:ascii="Times New Roman" w:hAnsi="Times New Roman" w:cs="Times New Roman"/>
          <w:bCs/>
          <w:i/>
          <w:iCs/>
        </w:rPr>
        <w:t>e</w:t>
      </w:r>
      <w:r w:rsidRPr="009F4D34">
        <w:rPr>
          <w:rFonts w:ascii="Times New Roman" w:hAnsi="Times New Roman" w:cs="Times New Roman"/>
          <w:bCs/>
          <w:i/>
          <w:iCs/>
        </w:rPr>
        <w:t xml:space="preserve"> Design Proposal Summaries(DPS), Statements of Work(SOW), Service Level Agreements(SLA),</w:t>
      </w:r>
      <w:proofErr w:type="spellStart"/>
      <w:r w:rsidR="00BA2D28" w:rsidRPr="009F4D34">
        <w:rPr>
          <w:rFonts w:ascii="Times New Roman" w:hAnsi="Times New Roman" w:cs="Times New Roman"/>
          <w:bCs/>
          <w:i/>
          <w:iCs/>
        </w:rPr>
        <w:t>etc</w:t>
      </w:r>
      <w:proofErr w:type="spellEnd"/>
      <w:r w:rsidR="00BA2D28" w:rsidRPr="009F4D34">
        <w:rPr>
          <w:rFonts w:ascii="Times New Roman" w:hAnsi="Times New Roman" w:cs="Times New Roman"/>
          <w:bCs/>
          <w:i/>
          <w:iCs/>
        </w:rPr>
        <w:t>…</w:t>
      </w:r>
    </w:p>
    <w:p w14:paraId="4D7BA9F8" w14:textId="7A1B8793" w:rsidR="00B12133" w:rsidRPr="009F4D34" w:rsidRDefault="00B12133" w:rsidP="00F76829">
      <w:pPr>
        <w:numPr>
          <w:ilvl w:val="0"/>
          <w:numId w:val="8"/>
        </w:numPr>
        <w:rPr>
          <w:rFonts w:ascii="Times New Roman" w:hAnsi="Times New Roman" w:cs="Times New Roman"/>
          <w:bCs/>
          <w:i/>
          <w:iCs/>
        </w:rPr>
      </w:pPr>
      <w:r w:rsidRPr="009F4D34">
        <w:rPr>
          <w:rFonts w:ascii="Times New Roman" w:hAnsi="Times New Roman" w:cs="Times New Roman"/>
          <w:bCs/>
          <w:i/>
          <w:iCs/>
        </w:rPr>
        <w:t>Provide Risk &amp; Utilization statistics for Infrastructure (Data &amp; Voice) alterations.</w:t>
      </w:r>
    </w:p>
    <w:p w14:paraId="1C346A6F" w14:textId="77777777" w:rsidR="00B12133" w:rsidRPr="009F4D34" w:rsidRDefault="00B12133" w:rsidP="00B12133">
      <w:pPr>
        <w:numPr>
          <w:ilvl w:val="0"/>
          <w:numId w:val="8"/>
        </w:numPr>
        <w:tabs>
          <w:tab w:val="left" w:pos="720"/>
        </w:tabs>
        <w:rPr>
          <w:rFonts w:ascii="Times New Roman" w:hAnsi="Times New Roman" w:cs="Times New Roman"/>
          <w:bCs/>
          <w:i/>
          <w:iCs/>
        </w:rPr>
      </w:pPr>
      <w:r w:rsidRPr="009F4D34">
        <w:rPr>
          <w:rFonts w:ascii="Times New Roman" w:hAnsi="Times New Roman" w:cs="Times New Roman"/>
          <w:bCs/>
          <w:i/>
          <w:iCs/>
        </w:rPr>
        <w:t>Engineer and propose changes to the Infrastructure (Data &amp; Voice) to improve functionality.</w:t>
      </w:r>
    </w:p>
    <w:p w14:paraId="21E3E7E9" w14:textId="77777777" w:rsidR="00B12133" w:rsidRPr="009F4D34" w:rsidRDefault="00B12133" w:rsidP="00B12133">
      <w:pPr>
        <w:numPr>
          <w:ilvl w:val="0"/>
          <w:numId w:val="9"/>
        </w:numPr>
        <w:tabs>
          <w:tab w:val="left" w:pos="720"/>
        </w:tabs>
        <w:rPr>
          <w:rFonts w:ascii="Times New Roman" w:hAnsi="Times New Roman" w:cs="Times New Roman"/>
          <w:bCs/>
          <w:i/>
          <w:iCs/>
        </w:rPr>
      </w:pPr>
      <w:r w:rsidRPr="009F4D34">
        <w:rPr>
          <w:rFonts w:ascii="Times New Roman" w:hAnsi="Times New Roman" w:cs="Times New Roman"/>
          <w:bCs/>
          <w:i/>
          <w:iCs/>
        </w:rPr>
        <w:t>Implemented VPN solutions to accommodate all RAS needs, to include Terminal Services</w:t>
      </w:r>
    </w:p>
    <w:bookmarkEnd w:id="0"/>
    <w:p w14:paraId="3F44A957" w14:textId="77777777" w:rsidR="00B12133" w:rsidRPr="009F4D34" w:rsidRDefault="00B12133" w:rsidP="00B12133">
      <w:pPr>
        <w:rPr>
          <w:rFonts w:ascii="Times New Roman" w:hAnsi="Times New Roman" w:cs="Times New Roman"/>
          <w:bCs/>
          <w:i/>
          <w:iCs/>
        </w:rPr>
      </w:pPr>
    </w:p>
    <w:p w14:paraId="48214453" w14:textId="77777777" w:rsidR="00B12133" w:rsidRPr="009F4D34" w:rsidRDefault="00B12133" w:rsidP="00B12133">
      <w:pPr>
        <w:rPr>
          <w:rFonts w:ascii="Times New Roman" w:hAnsi="Times New Roman" w:cs="Times New Roman"/>
          <w:b/>
          <w:bCs/>
          <w:i/>
          <w:iCs/>
        </w:rPr>
      </w:pPr>
      <w:r w:rsidRPr="009F4D34">
        <w:rPr>
          <w:rFonts w:ascii="Times New Roman" w:hAnsi="Times New Roman" w:cs="Times New Roman"/>
          <w:b/>
          <w:bCs/>
          <w:i/>
          <w:iCs/>
        </w:rPr>
        <w:t>Consultant/Project Manager, Infrastructure Architect, Implementation Manager, SME</w:t>
      </w:r>
    </w:p>
    <w:p w14:paraId="3F46F633" w14:textId="1596F0DA"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 xml:space="preserve">Client: </w:t>
      </w:r>
      <w:r w:rsidR="0058695E">
        <w:rPr>
          <w:rFonts w:ascii="Times New Roman" w:hAnsi="Times New Roman" w:cs="Times New Roman"/>
          <w:bCs/>
          <w:i/>
          <w:iCs/>
        </w:rPr>
        <w:t>EDS</w:t>
      </w:r>
      <w:r w:rsidR="00C0268A">
        <w:rPr>
          <w:rFonts w:ascii="Times New Roman" w:hAnsi="Times New Roman" w:cs="Times New Roman"/>
          <w:bCs/>
          <w:i/>
          <w:iCs/>
        </w:rPr>
        <w:t xml:space="preserve"> / </w:t>
      </w:r>
      <w:r w:rsidRPr="009F4D34">
        <w:rPr>
          <w:rFonts w:ascii="Times New Roman" w:hAnsi="Times New Roman" w:cs="Times New Roman"/>
          <w:bCs/>
          <w:i/>
          <w:iCs/>
        </w:rPr>
        <w:t>DOW, June 2001 – February 2004</w:t>
      </w:r>
    </w:p>
    <w:p w14:paraId="205FD866" w14:textId="77777777" w:rsidR="00B12133" w:rsidRPr="009F4D34" w:rsidRDefault="00B12133" w:rsidP="00B12133">
      <w:pPr>
        <w:rPr>
          <w:rFonts w:ascii="Times New Roman" w:hAnsi="Times New Roman" w:cs="Times New Roman"/>
          <w:bCs/>
          <w:i/>
          <w:iCs/>
        </w:rPr>
      </w:pPr>
      <w:r w:rsidRPr="009F4D34">
        <w:rPr>
          <w:rFonts w:ascii="Times New Roman" w:hAnsi="Times New Roman" w:cs="Times New Roman"/>
          <w:bCs/>
          <w:i/>
          <w:iCs/>
        </w:rPr>
        <w:tab/>
        <w:t>1075 West Entrance Drive, Auburn Hills, MI 48326</w:t>
      </w:r>
    </w:p>
    <w:p w14:paraId="17FD7AAD"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Sent to Europe to determine cause of a managerial communication breakdown</w:t>
      </w:r>
    </w:p>
    <w:p w14:paraId="72580C78" w14:textId="65CF8E34" w:rsidR="00B12133" w:rsidRPr="009F4D34" w:rsidRDefault="00BB0BB3" w:rsidP="00B12133">
      <w:pPr>
        <w:numPr>
          <w:ilvl w:val="0"/>
          <w:numId w:val="10"/>
        </w:numPr>
        <w:rPr>
          <w:rFonts w:ascii="Times New Roman" w:hAnsi="Times New Roman" w:cs="Times New Roman"/>
          <w:bCs/>
          <w:i/>
          <w:iCs/>
        </w:rPr>
      </w:pPr>
      <w:r w:rsidRPr="009F4D34">
        <w:rPr>
          <w:rFonts w:ascii="Times New Roman" w:hAnsi="Times New Roman" w:cs="Times New Roman"/>
          <w:bCs/>
          <w:i/>
          <w:iCs/>
        </w:rPr>
        <w:t>Create</w:t>
      </w:r>
      <w:r w:rsidR="00B12133" w:rsidRPr="009F4D34">
        <w:rPr>
          <w:rFonts w:ascii="Times New Roman" w:hAnsi="Times New Roman" w:cs="Times New Roman"/>
          <w:bCs/>
          <w:i/>
          <w:iCs/>
        </w:rPr>
        <w:t xml:space="preserve"> Design Proposal Summaries(DPS), t</w:t>
      </w:r>
      <w:r w:rsidR="004D1D8D" w:rsidRPr="009F4D34">
        <w:rPr>
          <w:rFonts w:ascii="Times New Roman" w:hAnsi="Times New Roman" w:cs="Times New Roman"/>
          <w:bCs/>
          <w:i/>
          <w:iCs/>
        </w:rPr>
        <w:t>o</w:t>
      </w:r>
      <w:r w:rsidR="00B12133" w:rsidRPr="009F4D34">
        <w:rPr>
          <w:rFonts w:ascii="Times New Roman" w:hAnsi="Times New Roman" w:cs="Times New Roman"/>
          <w:bCs/>
          <w:i/>
          <w:iCs/>
        </w:rPr>
        <w:t xml:space="preserve"> implement projects, adhering to the SDP-21 </w:t>
      </w:r>
      <w:r w:rsidR="00C96BF4" w:rsidRPr="009F4D34">
        <w:rPr>
          <w:rFonts w:ascii="Times New Roman" w:hAnsi="Times New Roman" w:cs="Times New Roman"/>
          <w:bCs/>
          <w:i/>
          <w:iCs/>
        </w:rPr>
        <w:t>methodology</w:t>
      </w:r>
    </w:p>
    <w:p w14:paraId="36E35EB1"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Participated in planning, designing, developing, constructing facilities that affect, or are impacted by, telecommunications and network systems such as Data Centers</w:t>
      </w:r>
    </w:p>
    <w:p w14:paraId="4BB472F5" w14:textId="77777777" w:rsidR="00B12133" w:rsidRPr="009F4D34" w:rsidRDefault="00B12133" w:rsidP="00B12133">
      <w:pPr>
        <w:numPr>
          <w:ilvl w:val="0"/>
          <w:numId w:val="10"/>
        </w:numPr>
        <w:rPr>
          <w:rFonts w:ascii="Times New Roman" w:hAnsi="Times New Roman" w:cs="Times New Roman"/>
          <w:bCs/>
          <w:i/>
          <w:iCs/>
        </w:rPr>
      </w:pPr>
      <w:r w:rsidRPr="009F4D34">
        <w:rPr>
          <w:rFonts w:ascii="Times New Roman" w:hAnsi="Times New Roman" w:cs="Times New Roman"/>
          <w:bCs/>
          <w:i/>
          <w:iCs/>
        </w:rPr>
        <w:t>Created support teams, to include engineers, software developers, Deskside support, and call centers</w:t>
      </w:r>
    </w:p>
    <w:p w14:paraId="64AB05DB"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Responsible for varied technical assignments, requiring extensive knowledge of telecommunications engineering (Cisco VoIP), computer-networking (MPLS, Ethernet) and SAN design (EMC &amp; Dell)</w:t>
      </w:r>
    </w:p>
    <w:p w14:paraId="100C8F22"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lastRenderedPageBreak/>
        <w:t>Maintained close working relationship with telecom service providers to ensure clear understanding and direction for work plans, activities, and emerging technologies</w:t>
      </w:r>
    </w:p>
    <w:p w14:paraId="4CDBC665"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Involved in full life cycle and Project Management of technology delivery for business projects and infrastructure enhancements, this included developing, and preparing project budgets, forecasts, project schedules, technical reports</w:t>
      </w:r>
    </w:p>
    <w:p w14:paraId="2656EFA1" w14:textId="77777777" w:rsidR="00B12133" w:rsidRPr="009F4D34" w:rsidRDefault="00B12133" w:rsidP="00B12133">
      <w:pPr>
        <w:numPr>
          <w:ilvl w:val="0"/>
          <w:numId w:val="10"/>
        </w:numPr>
        <w:tabs>
          <w:tab w:val="left" w:pos="720"/>
        </w:tabs>
        <w:rPr>
          <w:rFonts w:ascii="Times New Roman" w:hAnsi="Times New Roman" w:cs="Times New Roman"/>
          <w:bCs/>
          <w:i/>
          <w:iCs/>
        </w:rPr>
      </w:pPr>
      <w:r w:rsidRPr="009F4D34">
        <w:rPr>
          <w:rFonts w:ascii="Times New Roman" w:hAnsi="Times New Roman" w:cs="Times New Roman"/>
          <w:bCs/>
          <w:i/>
          <w:iCs/>
        </w:rPr>
        <w:t>Configuration, migration, change and transformation management</w:t>
      </w:r>
    </w:p>
    <w:p w14:paraId="7033AC48" w14:textId="77777777" w:rsidR="00B12133" w:rsidRPr="009F4D34" w:rsidRDefault="00B12133" w:rsidP="00B12133">
      <w:pPr>
        <w:rPr>
          <w:rFonts w:ascii="Times New Roman" w:hAnsi="Times New Roman" w:cs="Times New Roman"/>
          <w:b/>
          <w:bCs/>
          <w:i/>
          <w:iCs/>
        </w:rPr>
      </w:pPr>
    </w:p>
    <w:p w14:paraId="60F9FF11" w14:textId="0F0E7DBF" w:rsidR="00822E62" w:rsidRPr="00113707" w:rsidRDefault="00D71D3D" w:rsidP="00113707">
      <w:pPr>
        <w:pStyle w:val="JDAccomplishment"/>
        <w:jc w:val="center"/>
        <w:rPr>
          <w:i/>
          <w:iCs/>
        </w:rPr>
      </w:pPr>
      <w:r w:rsidRPr="004D06BF">
        <w:rPr>
          <w:i/>
          <w:iCs/>
        </w:rPr>
        <w:t xml:space="preserve">*  *  Prior experience includes various Consultant / Project Manager / </w:t>
      </w:r>
      <w:r>
        <w:rPr>
          <w:i/>
          <w:iCs/>
        </w:rPr>
        <w:t>Implementation Manager</w:t>
      </w:r>
      <w:r w:rsidRPr="004D06BF">
        <w:rPr>
          <w:i/>
          <w:iCs/>
        </w:rPr>
        <w:t xml:space="preserve"> / Infrastructure Architect roles with a wide array of major corporate clients, as well as US Marine Corps service </w:t>
      </w:r>
    </w:p>
    <w:p w14:paraId="0B8AC88D" w14:textId="062F55C4" w:rsidR="00105B75" w:rsidRPr="009F4D34" w:rsidRDefault="00105B75" w:rsidP="00105B75">
      <w:pPr>
        <w:rPr>
          <w:rFonts w:ascii="Times New Roman" w:hAnsi="Times New Roman" w:cs="Times New Roman"/>
          <w:b/>
          <w:bCs/>
          <w:color w:val="0F5581"/>
          <w:sz w:val="28"/>
          <w:szCs w:val="28"/>
          <w:u w:val="single"/>
        </w:rPr>
      </w:pPr>
      <w:r w:rsidRPr="009F4D34">
        <w:rPr>
          <w:rFonts w:ascii="Times New Roman" w:hAnsi="Times New Roman" w:cs="Times New Roman"/>
          <w:b/>
          <w:bCs/>
          <w:color w:val="0F5581"/>
          <w:sz w:val="28"/>
          <w:szCs w:val="28"/>
          <w:u w:val="single"/>
        </w:rPr>
        <w:t>References</w:t>
      </w:r>
    </w:p>
    <w:p w14:paraId="663C756E" w14:textId="77777777" w:rsidR="00105B75" w:rsidRPr="009F4D34" w:rsidRDefault="00105B75" w:rsidP="00105B75">
      <w:pPr>
        <w:rPr>
          <w:rFonts w:ascii="Times New Roman" w:hAnsi="Times New Roman" w:cs="Times New Roman"/>
        </w:rPr>
      </w:pPr>
    </w:p>
    <w:p w14:paraId="3871E8BF" w14:textId="1AC1A066" w:rsidR="00105B75" w:rsidRPr="009F4D34" w:rsidRDefault="00105B75" w:rsidP="00105B75">
      <w:pPr>
        <w:rPr>
          <w:rFonts w:ascii="Times New Roman" w:hAnsi="Times New Roman" w:cs="Times New Roman"/>
          <w:b/>
          <w:bCs/>
          <w:szCs w:val="24"/>
          <w:u w:val="single"/>
        </w:rPr>
      </w:pPr>
      <w:r w:rsidRPr="009F4D34">
        <w:rPr>
          <w:rFonts w:ascii="Times New Roman" w:hAnsi="Times New Roman" w:cs="Times New Roman"/>
          <w:b/>
          <w:bCs/>
          <w:szCs w:val="24"/>
          <w:u w:val="single"/>
        </w:rPr>
        <w:t>Name</w:t>
      </w:r>
      <w:r w:rsidRPr="009F4D34">
        <w:rPr>
          <w:rFonts w:ascii="Times New Roman" w:hAnsi="Times New Roman" w:cs="Times New Roman"/>
          <w:b/>
          <w:bCs/>
          <w:szCs w:val="24"/>
          <w:u w:val="single"/>
        </w:rPr>
        <w:tab/>
      </w:r>
      <w:r w:rsidRPr="009F4D34">
        <w:rPr>
          <w:rFonts w:ascii="Times New Roman" w:hAnsi="Times New Roman" w:cs="Times New Roman"/>
          <w:b/>
          <w:bCs/>
          <w:szCs w:val="24"/>
          <w:u w:val="single"/>
        </w:rPr>
        <w:tab/>
        <w:t>Company</w:t>
      </w:r>
      <w:r w:rsidRPr="009F4D34">
        <w:rPr>
          <w:rFonts w:ascii="Times New Roman" w:hAnsi="Times New Roman" w:cs="Times New Roman"/>
          <w:b/>
          <w:bCs/>
          <w:szCs w:val="24"/>
          <w:u w:val="single"/>
        </w:rPr>
        <w:tab/>
        <w:t>Relationship</w:t>
      </w:r>
      <w:r w:rsidRPr="009F4D34">
        <w:rPr>
          <w:rFonts w:ascii="Times New Roman" w:hAnsi="Times New Roman" w:cs="Times New Roman"/>
          <w:b/>
          <w:bCs/>
          <w:szCs w:val="24"/>
          <w:u w:val="single"/>
        </w:rPr>
        <w:tab/>
        <w:t>Email</w:t>
      </w:r>
      <w:r w:rsidRPr="009F4D34">
        <w:rPr>
          <w:rFonts w:ascii="Times New Roman" w:hAnsi="Times New Roman" w:cs="Times New Roman"/>
          <w:b/>
          <w:bCs/>
          <w:szCs w:val="24"/>
          <w:u w:val="single"/>
        </w:rPr>
        <w:tab/>
      </w:r>
      <w:r w:rsidRPr="009F4D34">
        <w:rPr>
          <w:rFonts w:ascii="Times New Roman" w:hAnsi="Times New Roman" w:cs="Times New Roman"/>
          <w:b/>
          <w:bCs/>
          <w:szCs w:val="24"/>
          <w:u w:val="single"/>
        </w:rPr>
        <w:tab/>
      </w:r>
      <w:r w:rsidRPr="009F4D34">
        <w:rPr>
          <w:rFonts w:ascii="Times New Roman" w:hAnsi="Times New Roman" w:cs="Times New Roman"/>
          <w:b/>
          <w:bCs/>
          <w:szCs w:val="24"/>
          <w:u w:val="single"/>
        </w:rPr>
        <w:tab/>
      </w:r>
      <w:r w:rsidRPr="009F4D34">
        <w:rPr>
          <w:rFonts w:ascii="Times New Roman" w:hAnsi="Times New Roman" w:cs="Times New Roman"/>
          <w:b/>
          <w:bCs/>
          <w:szCs w:val="24"/>
          <w:u w:val="single"/>
        </w:rPr>
        <w:tab/>
        <w:t>Phone</w:t>
      </w:r>
    </w:p>
    <w:p w14:paraId="04FAB936" w14:textId="59A993E3" w:rsidR="00105B75" w:rsidRPr="009F4D34" w:rsidRDefault="00105B75" w:rsidP="00105B75">
      <w:pPr>
        <w:rPr>
          <w:rFonts w:ascii="Times New Roman" w:hAnsi="Times New Roman" w:cs="Times New Roman"/>
          <w:sz w:val="20"/>
          <w:szCs w:val="20"/>
        </w:rPr>
      </w:pPr>
      <w:r w:rsidRPr="009F4D34">
        <w:rPr>
          <w:rFonts w:ascii="Times New Roman" w:hAnsi="Times New Roman" w:cs="Times New Roman"/>
          <w:sz w:val="20"/>
          <w:szCs w:val="20"/>
        </w:rPr>
        <w:t>Kevin Burress</w:t>
      </w:r>
      <w:r w:rsidRPr="009F4D34">
        <w:rPr>
          <w:rFonts w:ascii="Times New Roman" w:hAnsi="Times New Roman" w:cs="Times New Roman"/>
          <w:sz w:val="20"/>
          <w:szCs w:val="20"/>
        </w:rPr>
        <w:tab/>
        <w:t>KBI Industries</w:t>
      </w:r>
      <w:r w:rsidRPr="009F4D34">
        <w:rPr>
          <w:rFonts w:ascii="Times New Roman" w:hAnsi="Times New Roman" w:cs="Times New Roman"/>
          <w:sz w:val="20"/>
          <w:szCs w:val="20"/>
        </w:rPr>
        <w:tab/>
        <w:t>Professional</w:t>
      </w:r>
      <w:r w:rsidRPr="009F4D34">
        <w:rPr>
          <w:rFonts w:ascii="Times New Roman" w:hAnsi="Times New Roman" w:cs="Times New Roman"/>
          <w:sz w:val="20"/>
          <w:szCs w:val="20"/>
        </w:rPr>
        <w:tab/>
      </w:r>
      <w:hyperlink r:id="rId8" w:history="1">
        <w:r w:rsidRPr="009F4D34">
          <w:rPr>
            <w:rStyle w:val="Hyperlink"/>
            <w:rFonts w:ascii="Times New Roman" w:hAnsi="Times New Roman" w:cs="Times New Roman"/>
            <w:sz w:val="20"/>
            <w:szCs w:val="20"/>
          </w:rPr>
          <w:t>kevin@kbiindustries.com</w:t>
        </w:r>
      </w:hyperlink>
      <w:r w:rsidRPr="009F4D34">
        <w:rPr>
          <w:rFonts w:ascii="Times New Roman" w:hAnsi="Times New Roman" w:cs="Times New Roman"/>
          <w:sz w:val="20"/>
          <w:szCs w:val="20"/>
        </w:rPr>
        <w:tab/>
      </w:r>
      <w:r w:rsidRPr="009F4D34">
        <w:rPr>
          <w:rFonts w:ascii="Times New Roman" w:hAnsi="Times New Roman" w:cs="Times New Roman"/>
          <w:sz w:val="20"/>
          <w:szCs w:val="20"/>
        </w:rPr>
        <w:tab/>
        <w:t>(239) 433-3314</w:t>
      </w:r>
    </w:p>
    <w:p w14:paraId="21A00D95" w14:textId="599B4C6C" w:rsidR="00105B75" w:rsidRPr="009F4D34" w:rsidRDefault="00105B75" w:rsidP="00105B75">
      <w:pPr>
        <w:rPr>
          <w:rFonts w:ascii="Times New Roman" w:hAnsi="Times New Roman" w:cs="Times New Roman"/>
          <w:sz w:val="20"/>
          <w:szCs w:val="20"/>
        </w:rPr>
      </w:pPr>
      <w:r w:rsidRPr="009F4D34">
        <w:rPr>
          <w:rFonts w:ascii="Times New Roman" w:hAnsi="Times New Roman" w:cs="Times New Roman"/>
          <w:sz w:val="20"/>
          <w:szCs w:val="20"/>
        </w:rPr>
        <w:t>Maura Quinones</w:t>
      </w:r>
      <w:r w:rsidRPr="009F4D34">
        <w:rPr>
          <w:rFonts w:ascii="Times New Roman" w:hAnsi="Times New Roman" w:cs="Times New Roman"/>
          <w:sz w:val="20"/>
          <w:szCs w:val="20"/>
        </w:rPr>
        <w:tab/>
        <w:t>Elior</w:t>
      </w:r>
      <w:r w:rsidRPr="009F4D34">
        <w:rPr>
          <w:rFonts w:ascii="Times New Roman" w:hAnsi="Times New Roman" w:cs="Times New Roman"/>
          <w:sz w:val="20"/>
          <w:szCs w:val="20"/>
        </w:rPr>
        <w:tab/>
      </w:r>
      <w:r w:rsidRPr="009F4D34">
        <w:rPr>
          <w:rFonts w:ascii="Times New Roman" w:hAnsi="Times New Roman" w:cs="Times New Roman"/>
          <w:sz w:val="20"/>
          <w:szCs w:val="20"/>
        </w:rPr>
        <w:tab/>
        <w:t>Personal</w:t>
      </w:r>
      <w:r w:rsidRPr="009F4D34">
        <w:rPr>
          <w:rFonts w:ascii="Times New Roman" w:hAnsi="Times New Roman" w:cs="Times New Roman"/>
          <w:sz w:val="20"/>
          <w:szCs w:val="20"/>
        </w:rPr>
        <w:tab/>
      </w:r>
      <w:r w:rsidRPr="009F4D34">
        <w:rPr>
          <w:rFonts w:ascii="Times New Roman" w:hAnsi="Times New Roman" w:cs="Times New Roman"/>
          <w:sz w:val="20"/>
          <w:szCs w:val="20"/>
        </w:rPr>
        <w:tab/>
      </w:r>
      <w:hyperlink r:id="rId9" w:history="1">
        <w:r w:rsidRPr="009F4D34">
          <w:rPr>
            <w:rStyle w:val="Hyperlink"/>
            <w:rFonts w:ascii="Times New Roman" w:hAnsi="Times New Roman" w:cs="Times New Roman"/>
            <w:sz w:val="20"/>
            <w:szCs w:val="20"/>
          </w:rPr>
          <w:t>Maura.quinones@k12byelior.com</w:t>
        </w:r>
      </w:hyperlink>
      <w:r w:rsidRPr="009F4D34">
        <w:rPr>
          <w:rFonts w:ascii="Times New Roman" w:hAnsi="Times New Roman" w:cs="Times New Roman"/>
          <w:sz w:val="20"/>
          <w:szCs w:val="20"/>
        </w:rPr>
        <w:tab/>
        <w:t>(407) 879-1565</w:t>
      </w:r>
    </w:p>
    <w:p w14:paraId="1435D31D" w14:textId="35CFA6B9" w:rsidR="00105B75" w:rsidRPr="009F4D34" w:rsidRDefault="00105B75" w:rsidP="00105B75">
      <w:pPr>
        <w:rPr>
          <w:rFonts w:ascii="Times New Roman" w:hAnsi="Times New Roman" w:cs="Times New Roman"/>
          <w:sz w:val="20"/>
          <w:szCs w:val="20"/>
        </w:rPr>
      </w:pPr>
      <w:r w:rsidRPr="009F4D34">
        <w:rPr>
          <w:rFonts w:ascii="Times New Roman" w:hAnsi="Times New Roman" w:cs="Times New Roman"/>
          <w:sz w:val="20"/>
          <w:szCs w:val="20"/>
        </w:rPr>
        <w:t>Shannon Dodson</w:t>
      </w:r>
      <w:r w:rsidRPr="009F4D34">
        <w:rPr>
          <w:rFonts w:ascii="Times New Roman" w:hAnsi="Times New Roman" w:cs="Times New Roman"/>
          <w:sz w:val="20"/>
          <w:szCs w:val="20"/>
        </w:rPr>
        <w:tab/>
        <w:t>Deputy</w:t>
      </w:r>
      <w:r w:rsidRPr="009F4D34">
        <w:rPr>
          <w:rFonts w:ascii="Times New Roman" w:hAnsi="Times New Roman" w:cs="Times New Roman"/>
          <w:sz w:val="20"/>
          <w:szCs w:val="20"/>
        </w:rPr>
        <w:tab/>
      </w:r>
      <w:r w:rsidRPr="009F4D34">
        <w:rPr>
          <w:rFonts w:ascii="Times New Roman" w:hAnsi="Times New Roman" w:cs="Times New Roman"/>
          <w:sz w:val="20"/>
          <w:szCs w:val="20"/>
        </w:rPr>
        <w:tab/>
        <w:t>Personal</w:t>
      </w:r>
      <w:r w:rsidRPr="009F4D34">
        <w:rPr>
          <w:rFonts w:ascii="Times New Roman" w:hAnsi="Times New Roman" w:cs="Times New Roman"/>
          <w:sz w:val="20"/>
          <w:szCs w:val="20"/>
        </w:rPr>
        <w:tab/>
      </w:r>
      <w:r w:rsidRPr="009F4D34">
        <w:rPr>
          <w:rFonts w:ascii="Times New Roman" w:hAnsi="Times New Roman" w:cs="Times New Roman"/>
          <w:sz w:val="20"/>
          <w:szCs w:val="20"/>
        </w:rPr>
        <w:tab/>
      </w:r>
      <w:hyperlink r:id="rId10" w:history="1">
        <w:r w:rsidRPr="009F4D34">
          <w:rPr>
            <w:rStyle w:val="Hyperlink"/>
            <w:rFonts w:ascii="Times New Roman" w:hAnsi="Times New Roman" w:cs="Times New Roman"/>
            <w:sz w:val="20"/>
            <w:szCs w:val="20"/>
          </w:rPr>
          <w:t>dodson112@gmail.com</w:t>
        </w:r>
      </w:hyperlink>
      <w:r w:rsidRPr="009F4D34">
        <w:rPr>
          <w:rFonts w:ascii="Times New Roman" w:hAnsi="Times New Roman" w:cs="Times New Roman"/>
          <w:sz w:val="20"/>
          <w:szCs w:val="20"/>
        </w:rPr>
        <w:tab/>
      </w:r>
      <w:r w:rsidRPr="009F4D34">
        <w:rPr>
          <w:rFonts w:ascii="Times New Roman" w:hAnsi="Times New Roman" w:cs="Times New Roman"/>
          <w:sz w:val="20"/>
          <w:szCs w:val="20"/>
        </w:rPr>
        <w:tab/>
        <w:t>(412) 498-3049</w:t>
      </w:r>
    </w:p>
    <w:p w14:paraId="08FF4FB1" w14:textId="77777777" w:rsidR="00245C93" w:rsidRPr="009F4D34" w:rsidRDefault="00245C93" w:rsidP="00105B75">
      <w:pPr>
        <w:rPr>
          <w:rFonts w:ascii="Times New Roman" w:hAnsi="Times New Roman" w:cs="Times New Roman"/>
          <w:sz w:val="20"/>
          <w:szCs w:val="20"/>
        </w:rPr>
      </w:pPr>
    </w:p>
    <w:p w14:paraId="0EC4B663" w14:textId="77777777" w:rsidR="00105B75" w:rsidRPr="009F4D34" w:rsidRDefault="00105B75" w:rsidP="00105B75">
      <w:pPr>
        <w:pStyle w:val="SectionHeading"/>
        <w:spacing w:before="0" w:after="0"/>
        <w:rPr>
          <w:rFonts w:ascii="Times New Roman" w:hAnsi="Times New Roman" w:cs="Times New Roman"/>
          <w:sz w:val="24"/>
          <w:szCs w:val="24"/>
        </w:rPr>
      </w:pPr>
    </w:p>
    <w:p w14:paraId="2B95A68B" w14:textId="77777777" w:rsidR="00105B75" w:rsidRPr="009F4D34" w:rsidRDefault="00105B75" w:rsidP="00105B75">
      <w:pPr>
        <w:pStyle w:val="SectionHeading"/>
        <w:spacing w:before="0" w:after="0"/>
        <w:rPr>
          <w:rFonts w:ascii="Times New Roman" w:hAnsi="Times New Roman" w:cs="Times New Roman"/>
          <w:sz w:val="24"/>
          <w:szCs w:val="24"/>
        </w:rPr>
      </w:pPr>
      <w:r w:rsidRPr="009F4D34">
        <w:rPr>
          <w:rFonts w:ascii="Times New Roman" w:hAnsi="Times New Roman" w:cs="Times New Roman"/>
          <w:sz w:val="24"/>
          <w:szCs w:val="24"/>
        </w:rPr>
        <w:t>Thank You,</w:t>
      </w:r>
    </w:p>
    <w:p w14:paraId="2722ED47" w14:textId="77777777" w:rsidR="00105B75" w:rsidRPr="009F4D34" w:rsidRDefault="00105B75" w:rsidP="00105B75">
      <w:pPr>
        <w:pStyle w:val="SectionHeading"/>
        <w:spacing w:before="0" w:after="0"/>
        <w:rPr>
          <w:rFonts w:ascii="Times New Roman" w:hAnsi="Times New Roman" w:cs="Times New Roman"/>
          <w:sz w:val="24"/>
          <w:szCs w:val="24"/>
        </w:rPr>
      </w:pPr>
    </w:p>
    <w:p w14:paraId="01F57AEA" w14:textId="77777777" w:rsidR="00105B75" w:rsidRPr="009F4D34" w:rsidRDefault="00105B75" w:rsidP="00105B75">
      <w:pPr>
        <w:pStyle w:val="SectionHeading"/>
        <w:spacing w:before="0" w:after="0"/>
        <w:rPr>
          <w:rFonts w:ascii="Times New Roman" w:hAnsi="Times New Roman" w:cs="Times New Roman"/>
          <w:sz w:val="24"/>
          <w:szCs w:val="24"/>
        </w:rPr>
      </w:pPr>
      <w:r w:rsidRPr="009F4D34">
        <w:rPr>
          <w:rFonts w:ascii="Times New Roman" w:hAnsi="Times New Roman" w:cs="Times New Roman"/>
          <w:sz w:val="24"/>
          <w:szCs w:val="24"/>
        </w:rPr>
        <w:t>Charles R. Eckenrode</w:t>
      </w:r>
    </w:p>
    <w:p w14:paraId="41790660" w14:textId="77777777" w:rsidR="00105B75" w:rsidRPr="009F4D34" w:rsidRDefault="00105B75" w:rsidP="00105B75">
      <w:pPr>
        <w:pStyle w:val="SectionHeading"/>
        <w:spacing w:before="0" w:after="0"/>
        <w:rPr>
          <w:rFonts w:ascii="Times New Roman" w:hAnsi="Times New Roman" w:cs="Times New Roman"/>
          <w:sz w:val="24"/>
          <w:szCs w:val="24"/>
        </w:rPr>
      </w:pPr>
      <w:r w:rsidRPr="009F4D34">
        <w:rPr>
          <w:rFonts w:ascii="Times New Roman" w:hAnsi="Times New Roman" w:cs="Times New Roman"/>
          <w:sz w:val="24"/>
          <w:szCs w:val="24"/>
        </w:rPr>
        <w:t>+1 (586) 344-4890</w:t>
      </w:r>
    </w:p>
    <w:p w14:paraId="03585841" w14:textId="4452C083" w:rsidR="009F588F" w:rsidRPr="009F4D34" w:rsidRDefault="00105B75" w:rsidP="00113707">
      <w:pPr>
        <w:pStyle w:val="SectionHeading"/>
        <w:spacing w:before="0" w:after="0"/>
        <w:rPr>
          <w:rFonts w:ascii="Times New Roman" w:hAnsi="Times New Roman" w:cs="Times New Roman"/>
          <w:i/>
        </w:rPr>
      </w:pPr>
      <w:r w:rsidRPr="009F4D34">
        <w:rPr>
          <w:rFonts w:ascii="Times New Roman" w:hAnsi="Times New Roman" w:cs="Times New Roman"/>
          <w:sz w:val="24"/>
          <w:szCs w:val="24"/>
        </w:rPr>
        <w:t>charles.eckenrode@ceckenrode.com</w:t>
      </w:r>
    </w:p>
    <w:sectPr w:rsidR="009F588F" w:rsidRPr="009F4D34" w:rsidSect="002C0877">
      <w:headerReference w:type="default" r:id="rId11"/>
      <w:footerReference w:type="default" r:id="rId12"/>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BA09E" w14:textId="77777777" w:rsidR="00750F75" w:rsidRDefault="00750F75" w:rsidP="00641691">
      <w:r>
        <w:separator/>
      </w:r>
    </w:p>
  </w:endnote>
  <w:endnote w:type="continuationSeparator" w:id="0">
    <w:p w14:paraId="0097F9ED" w14:textId="77777777" w:rsidR="00750F75" w:rsidRDefault="00750F75"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E7A0E" w14:textId="77777777" w:rsidR="00750F75" w:rsidRDefault="00750F75" w:rsidP="00641691">
      <w:r>
        <w:separator/>
      </w:r>
    </w:p>
  </w:footnote>
  <w:footnote w:type="continuationSeparator" w:id="0">
    <w:p w14:paraId="2D7CEFCB" w14:textId="77777777" w:rsidR="00750F75" w:rsidRDefault="00750F75" w:rsidP="00641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45A58" w14:textId="3B676ECA" w:rsidR="00033CCE" w:rsidRPr="00CA745C" w:rsidRDefault="00E03CB3">
    <w:pPr>
      <w:pStyle w:val="Header"/>
      <w:rPr>
        <w:rFonts w:ascii="Times New Roman" w:hAnsi="Times New Roman" w:cs="Times New Roman"/>
        <w:sz w:val="24"/>
        <w:szCs w:val="24"/>
      </w:rPr>
    </w:pPr>
    <w:r w:rsidRPr="00FD34D8">
      <w:rPr>
        <w:rFonts w:ascii="Times New Roman" w:hAnsi="Times New Roman" w:cs="Times New Roman"/>
        <w:b/>
        <w:bCs/>
        <w:sz w:val="40"/>
        <w:szCs w:val="40"/>
        <w:u w:val="single"/>
      </w:rPr>
      <w:t>Charles R. Eckenrode</w:t>
    </w:r>
    <w:r w:rsidRPr="00FD34D8">
      <w:rPr>
        <w:rFonts w:ascii="Times New Roman" w:hAnsi="Times New Roman" w:cs="Times New Roman"/>
      </w:rPr>
      <w:tab/>
    </w:r>
    <w:r w:rsidRPr="00FD34D8">
      <w:rPr>
        <w:rFonts w:ascii="Times New Roman" w:hAnsi="Times New Roman" w:cs="Times New Roman"/>
      </w:rPr>
      <w:tab/>
    </w:r>
    <w:hyperlink r:id="rId1" w:history="1">
      <w:r w:rsidR="00E57022" w:rsidRPr="00D173DA">
        <w:rPr>
          <w:rStyle w:val="Hyperlink"/>
          <w:rFonts w:ascii="Times New Roman" w:hAnsi="Times New Roman" w:cs="Times New Roman"/>
          <w:sz w:val="24"/>
          <w:szCs w:val="24"/>
        </w:rPr>
        <w:t>charles.eckenrode@ceckenrode.com</w:t>
      </w:r>
    </w:hyperlink>
  </w:p>
  <w:p w14:paraId="749B1A83" w14:textId="23C47001" w:rsidR="00E03CB3" w:rsidRPr="00CA745C" w:rsidRDefault="00CB3180" w:rsidP="006262F0">
    <w:pPr>
      <w:pStyle w:val="z-TopofForm"/>
      <w:jc w:val="left"/>
      <w:rPr>
        <w:rFonts w:ascii="Times New Roman" w:hAnsi="Times New Roman" w:cs="Times New Roman"/>
        <w:b/>
        <w:bCs/>
        <w:sz w:val="24"/>
        <w:szCs w:val="24"/>
      </w:rPr>
    </w:pPr>
    <w:r w:rsidRPr="00CA745C">
      <w:rPr>
        <w:rFonts w:ascii="Times New Roman" w:hAnsi="Times New Roman" w:cs="Times New Roman"/>
        <w:sz w:val="24"/>
        <w:szCs w:val="24"/>
      </w:rPr>
      <w:t>Linked IN</w:t>
    </w:r>
    <w:r w:rsidR="006262F0" w:rsidRPr="00CA745C">
      <w:rPr>
        <w:rFonts w:ascii="Times New Roman" w:hAnsi="Times New Roman" w:cs="Times New Roman"/>
        <w:sz w:val="24"/>
        <w:szCs w:val="24"/>
      </w:rPr>
      <w:t xml:space="preserve">   </w:t>
    </w:r>
    <w:hyperlink r:id="rId2" w:history="1">
      <w:r w:rsidR="00722096" w:rsidRPr="00CB3180">
        <w:rPr>
          <w:rStyle w:val="Hyperlink"/>
          <w:rFonts w:ascii="Times New Roman" w:hAnsi="Times New Roman" w:cs="Times New Roman"/>
          <w:sz w:val="24"/>
          <w:szCs w:val="24"/>
          <w:bdr w:val="none" w:sz="0" w:space="0" w:color="auto" w:frame="1"/>
        </w:rPr>
        <w:t>www.linkedin.com/in/ceckenrode</w:t>
      </w:r>
    </w:hyperlink>
    <w:r w:rsidR="00722096" w:rsidRPr="00CA745C">
      <w:rPr>
        <w:rFonts w:ascii="Times New Roman" w:hAnsi="Times New Roman" w:cs="Times New Roman"/>
        <w:sz w:val="24"/>
        <w:szCs w:val="24"/>
        <w:bdr w:val="none" w:sz="0" w:space="0" w:color="auto" w:frame="1"/>
      </w:rPr>
      <w:tab/>
    </w:r>
    <w:r w:rsidR="00722096" w:rsidRPr="00CA745C">
      <w:rPr>
        <w:rFonts w:ascii="Times New Roman" w:hAnsi="Times New Roman" w:cs="Times New Roman"/>
        <w:sz w:val="24"/>
        <w:szCs w:val="24"/>
        <w:bdr w:val="none" w:sz="0" w:space="0" w:color="auto" w:frame="1"/>
      </w:rPr>
      <w:tab/>
    </w:r>
    <w:r w:rsidR="00722096" w:rsidRPr="00CA745C">
      <w:rPr>
        <w:rFonts w:ascii="Times New Roman" w:hAnsi="Times New Roman" w:cs="Times New Roman"/>
        <w:sz w:val="24"/>
        <w:szCs w:val="24"/>
        <w:bdr w:val="none" w:sz="0" w:space="0" w:color="auto" w:frame="1"/>
      </w:rPr>
      <w:tab/>
    </w:r>
    <w:r w:rsidR="003B12D5" w:rsidRPr="00CA745C">
      <w:rPr>
        <w:rFonts w:ascii="Times New Roman" w:hAnsi="Times New Roman" w:cs="Times New Roman"/>
        <w:sz w:val="24"/>
        <w:szCs w:val="24"/>
        <w:bdr w:val="none" w:sz="0" w:space="0" w:color="auto" w:frame="1"/>
      </w:rPr>
      <w:tab/>
    </w:r>
    <w:r w:rsidR="00E03CB3" w:rsidRPr="00CA745C">
      <w:rPr>
        <w:rFonts w:ascii="Times New Roman" w:hAnsi="Times New Roman" w:cs="Times New Roman"/>
        <w:sz w:val="24"/>
        <w:szCs w:val="24"/>
      </w:rPr>
      <w:tab/>
    </w:r>
    <w:r w:rsidR="00E03CB3" w:rsidRPr="00CA745C">
      <w:rPr>
        <w:rFonts w:ascii="Times New Roman" w:hAnsi="Times New Roman" w:cs="Times New Roman"/>
        <w:b/>
        <w:bCs/>
        <w:sz w:val="24"/>
        <w:szCs w:val="24"/>
      </w:rPr>
      <w:t>(586</w:t>
    </w:r>
    <w:r w:rsidR="00FD34D8" w:rsidRPr="00CA745C">
      <w:rPr>
        <w:rFonts w:ascii="Times New Roman" w:hAnsi="Times New Roman" w:cs="Times New Roman"/>
        <w:b/>
        <w:bCs/>
        <w:sz w:val="24"/>
        <w:szCs w:val="24"/>
      </w:rPr>
      <w:t>)</w:t>
    </w:r>
    <w:r w:rsidR="00E03CB3" w:rsidRPr="00CA745C">
      <w:rPr>
        <w:rFonts w:ascii="Times New Roman" w:hAnsi="Times New Roman" w:cs="Times New Roman"/>
        <w:b/>
        <w:bCs/>
        <w:sz w:val="24"/>
        <w:szCs w:val="24"/>
      </w:rPr>
      <w:t xml:space="preserve"> 344-4890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D"/>
    <w:multiLevelType w:val="singleLevel"/>
    <w:tmpl w:val="0000000D"/>
    <w:name w:val="WW8Num13"/>
    <w:lvl w:ilvl="0">
      <w:start w:val="1"/>
      <w:numFmt w:val="bullet"/>
      <w:lvlText w:val=""/>
      <w:lvlJc w:val="left"/>
      <w:pPr>
        <w:tabs>
          <w:tab w:val="num" w:pos="720"/>
        </w:tabs>
        <w:ind w:left="720" w:hanging="360"/>
      </w:pPr>
      <w:rPr>
        <w:rFonts w:ascii="Symbol" w:hAnsi="Symbol"/>
      </w:rPr>
    </w:lvl>
  </w:abstractNum>
  <w:abstractNum w:abstractNumId="11" w15:restartNumberingAfterBreak="0">
    <w:nsid w:val="0000000E"/>
    <w:multiLevelType w:val="singleLevel"/>
    <w:tmpl w:val="0000000E"/>
    <w:name w:val="WW8Num14"/>
    <w:lvl w:ilvl="0">
      <w:start w:val="1"/>
      <w:numFmt w:val="bullet"/>
      <w:lvlText w:val=""/>
      <w:lvlJc w:val="left"/>
      <w:pPr>
        <w:tabs>
          <w:tab w:val="num" w:pos="720"/>
        </w:tabs>
        <w:ind w:left="720" w:hanging="360"/>
      </w:pPr>
      <w:rPr>
        <w:rFonts w:ascii="Symbol" w:hAnsi="Symbol"/>
      </w:rPr>
    </w:lvl>
  </w:abstractNum>
  <w:abstractNum w:abstractNumId="12" w15:restartNumberingAfterBreak="0">
    <w:nsid w:val="00000010"/>
    <w:multiLevelType w:val="singleLevel"/>
    <w:tmpl w:val="00000010"/>
    <w:name w:val="WW8Num16"/>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11"/>
    <w:multiLevelType w:val="singleLevel"/>
    <w:tmpl w:val="00000011"/>
    <w:name w:val="WW8Num17"/>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12"/>
    <w:multiLevelType w:val="singleLevel"/>
    <w:tmpl w:val="00000012"/>
    <w:name w:val="WW8Num18"/>
    <w:lvl w:ilvl="0">
      <w:start w:val="1"/>
      <w:numFmt w:val="bullet"/>
      <w:lvlText w:val=""/>
      <w:lvlJc w:val="left"/>
      <w:pPr>
        <w:tabs>
          <w:tab w:val="num" w:pos="720"/>
        </w:tabs>
        <w:ind w:left="720" w:hanging="360"/>
      </w:pPr>
      <w:rPr>
        <w:rFonts w:ascii="Symbol" w:hAnsi="Symbol"/>
      </w:rPr>
    </w:lvl>
  </w:abstractNum>
  <w:abstractNum w:abstractNumId="15" w15:restartNumberingAfterBreak="0">
    <w:nsid w:val="00000013"/>
    <w:multiLevelType w:val="singleLevel"/>
    <w:tmpl w:val="00000013"/>
    <w:name w:val="WW8Num19"/>
    <w:lvl w:ilvl="0">
      <w:start w:val="1"/>
      <w:numFmt w:val="bullet"/>
      <w:lvlText w:val=""/>
      <w:lvlJc w:val="left"/>
      <w:pPr>
        <w:tabs>
          <w:tab w:val="num" w:pos="720"/>
        </w:tabs>
        <w:ind w:left="720" w:hanging="360"/>
      </w:pPr>
      <w:rPr>
        <w:rFonts w:ascii="Symbol" w:hAnsi="Symbol"/>
      </w:rPr>
    </w:lvl>
  </w:abstractNum>
  <w:abstractNum w:abstractNumId="16"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7" w15:restartNumberingAfterBreak="0">
    <w:nsid w:val="141B76AE"/>
    <w:multiLevelType w:val="multilevel"/>
    <w:tmpl w:val="873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F281F"/>
    <w:multiLevelType w:val="hybridMultilevel"/>
    <w:tmpl w:val="C5749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75ED6242"/>
    <w:multiLevelType w:val="multilevel"/>
    <w:tmpl w:val="B17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515491">
    <w:abstractNumId w:val="20"/>
  </w:num>
  <w:num w:numId="2" w16cid:durableId="8720273">
    <w:abstractNumId w:val="20"/>
  </w:num>
  <w:num w:numId="3" w16cid:durableId="41246411">
    <w:abstractNumId w:val="21"/>
  </w:num>
  <w:num w:numId="4" w16cid:durableId="1587496518">
    <w:abstractNumId w:val="16"/>
  </w:num>
  <w:num w:numId="5" w16cid:durableId="720638724">
    <w:abstractNumId w:val="19"/>
  </w:num>
  <w:num w:numId="6" w16cid:durableId="1003707761">
    <w:abstractNumId w:val="20"/>
  </w:num>
  <w:num w:numId="7" w16cid:durableId="1277445684">
    <w:abstractNumId w:val="20"/>
  </w:num>
  <w:num w:numId="8" w16cid:durableId="1109012458">
    <w:abstractNumId w:val="4"/>
  </w:num>
  <w:num w:numId="9" w16cid:durableId="1646932939">
    <w:abstractNumId w:val="6"/>
  </w:num>
  <w:num w:numId="10" w16cid:durableId="570384476">
    <w:abstractNumId w:val="0"/>
  </w:num>
  <w:num w:numId="11" w16cid:durableId="1918395847">
    <w:abstractNumId w:val="10"/>
  </w:num>
  <w:num w:numId="12" w16cid:durableId="1349602887">
    <w:abstractNumId w:val="13"/>
  </w:num>
  <w:num w:numId="13" w16cid:durableId="1234849936">
    <w:abstractNumId w:val="15"/>
  </w:num>
  <w:num w:numId="14" w16cid:durableId="1568108575">
    <w:abstractNumId w:val="11"/>
  </w:num>
  <w:num w:numId="15" w16cid:durableId="461191794">
    <w:abstractNumId w:val="1"/>
  </w:num>
  <w:num w:numId="16" w16cid:durableId="1432167438">
    <w:abstractNumId w:val="14"/>
  </w:num>
  <w:num w:numId="17" w16cid:durableId="1913662501">
    <w:abstractNumId w:val="12"/>
  </w:num>
  <w:num w:numId="18" w16cid:durableId="1024670956">
    <w:abstractNumId w:val="5"/>
  </w:num>
  <w:num w:numId="19" w16cid:durableId="1492721240">
    <w:abstractNumId w:val="9"/>
  </w:num>
  <w:num w:numId="20" w16cid:durableId="1158303241">
    <w:abstractNumId w:val="7"/>
  </w:num>
  <w:num w:numId="21" w16cid:durableId="123501687">
    <w:abstractNumId w:val="2"/>
  </w:num>
  <w:num w:numId="22" w16cid:durableId="983657257">
    <w:abstractNumId w:val="3"/>
  </w:num>
  <w:num w:numId="23" w16cid:durableId="1432433404">
    <w:abstractNumId w:val="8"/>
  </w:num>
  <w:num w:numId="24" w16cid:durableId="775029606">
    <w:abstractNumId w:val="18"/>
  </w:num>
  <w:num w:numId="25" w16cid:durableId="964510281">
    <w:abstractNumId w:val="22"/>
  </w:num>
  <w:num w:numId="26" w16cid:durableId="832795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01E71"/>
    <w:rsid w:val="00003481"/>
    <w:rsid w:val="00007330"/>
    <w:rsid w:val="000120D2"/>
    <w:rsid w:val="000128B4"/>
    <w:rsid w:val="000168E1"/>
    <w:rsid w:val="00020B6A"/>
    <w:rsid w:val="00033CCE"/>
    <w:rsid w:val="00045AEF"/>
    <w:rsid w:val="000552C4"/>
    <w:rsid w:val="00055338"/>
    <w:rsid w:val="0005539E"/>
    <w:rsid w:val="00065A48"/>
    <w:rsid w:val="000667D3"/>
    <w:rsid w:val="00070A1E"/>
    <w:rsid w:val="0007795C"/>
    <w:rsid w:val="00081BD7"/>
    <w:rsid w:val="00085EBF"/>
    <w:rsid w:val="00092FC4"/>
    <w:rsid w:val="000A5E4D"/>
    <w:rsid w:val="000B11EC"/>
    <w:rsid w:val="000B2455"/>
    <w:rsid w:val="000B2FCA"/>
    <w:rsid w:val="000B73D9"/>
    <w:rsid w:val="000C1DA0"/>
    <w:rsid w:val="000D05F0"/>
    <w:rsid w:val="000E2733"/>
    <w:rsid w:val="000E4FB3"/>
    <w:rsid w:val="000E5DAD"/>
    <w:rsid w:val="000F1DC7"/>
    <w:rsid w:val="000F2EC9"/>
    <w:rsid w:val="00102EE4"/>
    <w:rsid w:val="00104B1B"/>
    <w:rsid w:val="00104C29"/>
    <w:rsid w:val="001050AD"/>
    <w:rsid w:val="00105B75"/>
    <w:rsid w:val="00112499"/>
    <w:rsid w:val="00113707"/>
    <w:rsid w:val="00132DBE"/>
    <w:rsid w:val="001331C4"/>
    <w:rsid w:val="001402E3"/>
    <w:rsid w:val="00146B57"/>
    <w:rsid w:val="00147EF7"/>
    <w:rsid w:val="00150A9E"/>
    <w:rsid w:val="0015282F"/>
    <w:rsid w:val="0015361D"/>
    <w:rsid w:val="001544ED"/>
    <w:rsid w:val="00160B50"/>
    <w:rsid w:val="00160F88"/>
    <w:rsid w:val="00162AEE"/>
    <w:rsid w:val="00164C17"/>
    <w:rsid w:val="00181CDD"/>
    <w:rsid w:val="001844C9"/>
    <w:rsid w:val="0019389A"/>
    <w:rsid w:val="0019583B"/>
    <w:rsid w:val="001A5735"/>
    <w:rsid w:val="001B0E4F"/>
    <w:rsid w:val="001B5491"/>
    <w:rsid w:val="001C004D"/>
    <w:rsid w:val="001C2BF1"/>
    <w:rsid w:val="001C6EA0"/>
    <w:rsid w:val="001D3898"/>
    <w:rsid w:val="001E4DAF"/>
    <w:rsid w:val="001E5D5E"/>
    <w:rsid w:val="001F0247"/>
    <w:rsid w:val="001F7F8D"/>
    <w:rsid w:val="00202264"/>
    <w:rsid w:val="00207604"/>
    <w:rsid w:val="00210D8F"/>
    <w:rsid w:val="00214229"/>
    <w:rsid w:val="00215AF9"/>
    <w:rsid w:val="00216D79"/>
    <w:rsid w:val="002213E8"/>
    <w:rsid w:val="002225A8"/>
    <w:rsid w:val="00226CD5"/>
    <w:rsid w:val="00233E3A"/>
    <w:rsid w:val="00240FFC"/>
    <w:rsid w:val="0024106E"/>
    <w:rsid w:val="00242F94"/>
    <w:rsid w:val="00245C93"/>
    <w:rsid w:val="002529EB"/>
    <w:rsid w:val="00263592"/>
    <w:rsid w:val="0027274B"/>
    <w:rsid w:val="002731CE"/>
    <w:rsid w:val="002754D6"/>
    <w:rsid w:val="00281056"/>
    <w:rsid w:val="002826A8"/>
    <w:rsid w:val="00286261"/>
    <w:rsid w:val="00291F29"/>
    <w:rsid w:val="00293FF7"/>
    <w:rsid w:val="00294CD7"/>
    <w:rsid w:val="002A0E3F"/>
    <w:rsid w:val="002A2465"/>
    <w:rsid w:val="002A2E3A"/>
    <w:rsid w:val="002A4CAB"/>
    <w:rsid w:val="002A5A4F"/>
    <w:rsid w:val="002A6D4E"/>
    <w:rsid w:val="002B3E28"/>
    <w:rsid w:val="002B3E3D"/>
    <w:rsid w:val="002B6917"/>
    <w:rsid w:val="002C0877"/>
    <w:rsid w:val="002C4DF6"/>
    <w:rsid w:val="002C65EA"/>
    <w:rsid w:val="002D125B"/>
    <w:rsid w:val="002D5D9A"/>
    <w:rsid w:val="002D5F5A"/>
    <w:rsid w:val="002E3D80"/>
    <w:rsid w:val="002E701B"/>
    <w:rsid w:val="002F06CF"/>
    <w:rsid w:val="002F0D0C"/>
    <w:rsid w:val="00304C40"/>
    <w:rsid w:val="00323B0E"/>
    <w:rsid w:val="00324A2E"/>
    <w:rsid w:val="00324CC3"/>
    <w:rsid w:val="00325C7B"/>
    <w:rsid w:val="003346F1"/>
    <w:rsid w:val="0033537C"/>
    <w:rsid w:val="0034245F"/>
    <w:rsid w:val="00343FDA"/>
    <w:rsid w:val="00345381"/>
    <w:rsid w:val="00346632"/>
    <w:rsid w:val="00357B7D"/>
    <w:rsid w:val="0036312A"/>
    <w:rsid w:val="003651D5"/>
    <w:rsid w:val="0036731F"/>
    <w:rsid w:val="003755BA"/>
    <w:rsid w:val="00376B20"/>
    <w:rsid w:val="00377373"/>
    <w:rsid w:val="00384941"/>
    <w:rsid w:val="003862FC"/>
    <w:rsid w:val="00396666"/>
    <w:rsid w:val="003A06F8"/>
    <w:rsid w:val="003A2EE6"/>
    <w:rsid w:val="003A4FE0"/>
    <w:rsid w:val="003A4FE6"/>
    <w:rsid w:val="003B12D5"/>
    <w:rsid w:val="003B713E"/>
    <w:rsid w:val="003D3B9A"/>
    <w:rsid w:val="003D43F6"/>
    <w:rsid w:val="003D4565"/>
    <w:rsid w:val="003D5697"/>
    <w:rsid w:val="003D7E5B"/>
    <w:rsid w:val="003E1124"/>
    <w:rsid w:val="003E52A8"/>
    <w:rsid w:val="003E5ACD"/>
    <w:rsid w:val="003F0676"/>
    <w:rsid w:val="003F5671"/>
    <w:rsid w:val="003F770D"/>
    <w:rsid w:val="0040162A"/>
    <w:rsid w:val="00406C97"/>
    <w:rsid w:val="00406E52"/>
    <w:rsid w:val="00407CAE"/>
    <w:rsid w:val="004100DE"/>
    <w:rsid w:val="004148AF"/>
    <w:rsid w:val="00422DAC"/>
    <w:rsid w:val="0042304F"/>
    <w:rsid w:val="00425E65"/>
    <w:rsid w:val="004329A4"/>
    <w:rsid w:val="00432E89"/>
    <w:rsid w:val="00435AC0"/>
    <w:rsid w:val="004379A4"/>
    <w:rsid w:val="00441F3E"/>
    <w:rsid w:val="00442346"/>
    <w:rsid w:val="00444E0E"/>
    <w:rsid w:val="00455F4B"/>
    <w:rsid w:val="0045675C"/>
    <w:rsid w:val="00460451"/>
    <w:rsid w:val="00462A93"/>
    <w:rsid w:val="00465BCB"/>
    <w:rsid w:val="00466B35"/>
    <w:rsid w:val="004728CE"/>
    <w:rsid w:val="00473398"/>
    <w:rsid w:val="0048061B"/>
    <w:rsid w:val="004838EB"/>
    <w:rsid w:val="00486E12"/>
    <w:rsid w:val="0048705D"/>
    <w:rsid w:val="00487A0F"/>
    <w:rsid w:val="00490855"/>
    <w:rsid w:val="004A4DC8"/>
    <w:rsid w:val="004B107D"/>
    <w:rsid w:val="004B127D"/>
    <w:rsid w:val="004B31D4"/>
    <w:rsid w:val="004C22BF"/>
    <w:rsid w:val="004D06BF"/>
    <w:rsid w:val="004D0E7B"/>
    <w:rsid w:val="004D1528"/>
    <w:rsid w:val="004D1D8D"/>
    <w:rsid w:val="004E6DB8"/>
    <w:rsid w:val="004F1EC2"/>
    <w:rsid w:val="004F2726"/>
    <w:rsid w:val="004F332F"/>
    <w:rsid w:val="004F66B2"/>
    <w:rsid w:val="00503C29"/>
    <w:rsid w:val="0050583A"/>
    <w:rsid w:val="005060DE"/>
    <w:rsid w:val="005070E8"/>
    <w:rsid w:val="00510383"/>
    <w:rsid w:val="00521E5A"/>
    <w:rsid w:val="00535B0F"/>
    <w:rsid w:val="00543344"/>
    <w:rsid w:val="0054449B"/>
    <w:rsid w:val="005636AA"/>
    <w:rsid w:val="00565529"/>
    <w:rsid w:val="00575477"/>
    <w:rsid w:val="0058695E"/>
    <w:rsid w:val="00587179"/>
    <w:rsid w:val="00592A68"/>
    <w:rsid w:val="00594DCC"/>
    <w:rsid w:val="005A0FE5"/>
    <w:rsid w:val="005A6458"/>
    <w:rsid w:val="005B42CD"/>
    <w:rsid w:val="005C01E1"/>
    <w:rsid w:val="005C1ECF"/>
    <w:rsid w:val="005C4117"/>
    <w:rsid w:val="005C4589"/>
    <w:rsid w:val="005D67F9"/>
    <w:rsid w:val="005E146E"/>
    <w:rsid w:val="005E546F"/>
    <w:rsid w:val="005F4613"/>
    <w:rsid w:val="006011FC"/>
    <w:rsid w:val="00603931"/>
    <w:rsid w:val="00610335"/>
    <w:rsid w:val="00611FBB"/>
    <w:rsid w:val="006262F0"/>
    <w:rsid w:val="00631DEB"/>
    <w:rsid w:val="00637772"/>
    <w:rsid w:val="00641691"/>
    <w:rsid w:val="006420A9"/>
    <w:rsid w:val="00642868"/>
    <w:rsid w:val="00645F99"/>
    <w:rsid w:val="006509F8"/>
    <w:rsid w:val="0065156D"/>
    <w:rsid w:val="00653848"/>
    <w:rsid w:val="00656535"/>
    <w:rsid w:val="00660A0F"/>
    <w:rsid w:val="00661D5B"/>
    <w:rsid w:val="00662C01"/>
    <w:rsid w:val="00663CB1"/>
    <w:rsid w:val="006645A7"/>
    <w:rsid w:val="00671FE4"/>
    <w:rsid w:val="006B13D7"/>
    <w:rsid w:val="006B2FB7"/>
    <w:rsid w:val="006C1356"/>
    <w:rsid w:val="006C364D"/>
    <w:rsid w:val="006D11FB"/>
    <w:rsid w:val="006F2E33"/>
    <w:rsid w:val="006F7910"/>
    <w:rsid w:val="00704A75"/>
    <w:rsid w:val="007123A8"/>
    <w:rsid w:val="007174FB"/>
    <w:rsid w:val="00720D9B"/>
    <w:rsid w:val="00722096"/>
    <w:rsid w:val="00725A48"/>
    <w:rsid w:val="007268E9"/>
    <w:rsid w:val="007276B0"/>
    <w:rsid w:val="0072795E"/>
    <w:rsid w:val="0073330E"/>
    <w:rsid w:val="00737434"/>
    <w:rsid w:val="007417AF"/>
    <w:rsid w:val="00743DF9"/>
    <w:rsid w:val="00745A98"/>
    <w:rsid w:val="00750726"/>
    <w:rsid w:val="00750B95"/>
    <w:rsid w:val="00750F75"/>
    <w:rsid w:val="00753DED"/>
    <w:rsid w:val="00755256"/>
    <w:rsid w:val="00756953"/>
    <w:rsid w:val="007572D6"/>
    <w:rsid w:val="0076490F"/>
    <w:rsid w:val="007652EF"/>
    <w:rsid w:val="0077403F"/>
    <w:rsid w:val="007813D5"/>
    <w:rsid w:val="007A1D29"/>
    <w:rsid w:val="007A6FD8"/>
    <w:rsid w:val="007B7AA8"/>
    <w:rsid w:val="007C0DA6"/>
    <w:rsid w:val="007D1513"/>
    <w:rsid w:val="007E5D2A"/>
    <w:rsid w:val="007E66B5"/>
    <w:rsid w:val="007F408D"/>
    <w:rsid w:val="00800407"/>
    <w:rsid w:val="00802F0C"/>
    <w:rsid w:val="00814374"/>
    <w:rsid w:val="00822E62"/>
    <w:rsid w:val="00831D47"/>
    <w:rsid w:val="0083613C"/>
    <w:rsid w:val="00844AF9"/>
    <w:rsid w:val="00844E5A"/>
    <w:rsid w:val="008468C8"/>
    <w:rsid w:val="00851114"/>
    <w:rsid w:val="0085639C"/>
    <w:rsid w:val="00856934"/>
    <w:rsid w:val="00856C43"/>
    <w:rsid w:val="0086060E"/>
    <w:rsid w:val="00865CA9"/>
    <w:rsid w:val="00867DBA"/>
    <w:rsid w:val="00867E47"/>
    <w:rsid w:val="00870674"/>
    <w:rsid w:val="008834F5"/>
    <w:rsid w:val="00885B79"/>
    <w:rsid w:val="00893632"/>
    <w:rsid w:val="0089579D"/>
    <w:rsid w:val="008A0F1B"/>
    <w:rsid w:val="008A35AA"/>
    <w:rsid w:val="008A3E76"/>
    <w:rsid w:val="008B0CE8"/>
    <w:rsid w:val="008C3FD0"/>
    <w:rsid w:val="008D1AFE"/>
    <w:rsid w:val="008E6DB3"/>
    <w:rsid w:val="008F6AD6"/>
    <w:rsid w:val="00903A52"/>
    <w:rsid w:val="00912D63"/>
    <w:rsid w:val="0092447C"/>
    <w:rsid w:val="00925A8E"/>
    <w:rsid w:val="009265AB"/>
    <w:rsid w:val="00927C98"/>
    <w:rsid w:val="00933263"/>
    <w:rsid w:val="00933BAE"/>
    <w:rsid w:val="00935D81"/>
    <w:rsid w:val="009404E2"/>
    <w:rsid w:val="0094240F"/>
    <w:rsid w:val="00945F36"/>
    <w:rsid w:val="009524D7"/>
    <w:rsid w:val="00955F93"/>
    <w:rsid w:val="00957220"/>
    <w:rsid w:val="00963DBE"/>
    <w:rsid w:val="00970B9B"/>
    <w:rsid w:val="00977A3D"/>
    <w:rsid w:val="00987158"/>
    <w:rsid w:val="009919E2"/>
    <w:rsid w:val="0099669E"/>
    <w:rsid w:val="009A0A61"/>
    <w:rsid w:val="009A48B9"/>
    <w:rsid w:val="009A6E99"/>
    <w:rsid w:val="009B33B0"/>
    <w:rsid w:val="009B5AC0"/>
    <w:rsid w:val="009B6742"/>
    <w:rsid w:val="009C242D"/>
    <w:rsid w:val="009D6F99"/>
    <w:rsid w:val="009E0D28"/>
    <w:rsid w:val="009E2016"/>
    <w:rsid w:val="009E6590"/>
    <w:rsid w:val="009F4D34"/>
    <w:rsid w:val="009F588F"/>
    <w:rsid w:val="009F5A25"/>
    <w:rsid w:val="009F7C1F"/>
    <w:rsid w:val="00A00FCD"/>
    <w:rsid w:val="00A0230F"/>
    <w:rsid w:val="00A074C7"/>
    <w:rsid w:val="00A1357B"/>
    <w:rsid w:val="00A3119E"/>
    <w:rsid w:val="00A34349"/>
    <w:rsid w:val="00A403B5"/>
    <w:rsid w:val="00A5495A"/>
    <w:rsid w:val="00A56A41"/>
    <w:rsid w:val="00A57DF6"/>
    <w:rsid w:val="00A70B6A"/>
    <w:rsid w:val="00A71A16"/>
    <w:rsid w:val="00A754FC"/>
    <w:rsid w:val="00A8721E"/>
    <w:rsid w:val="00A8785B"/>
    <w:rsid w:val="00A90CFE"/>
    <w:rsid w:val="00A9204E"/>
    <w:rsid w:val="00A92B5E"/>
    <w:rsid w:val="00A9442D"/>
    <w:rsid w:val="00A9517F"/>
    <w:rsid w:val="00A97E30"/>
    <w:rsid w:val="00AA0BA2"/>
    <w:rsid w:val="00AA0E29"/>
    <w:rsid w:val="00AA32B4"/>
    <w:rsid w:val="00AA4EC8"/>
    <w:rsid w:val="00AA71E1"/>
    <w:rsid w:val="00AB2D3A"/>
    <w:rsid w:val="00AB71E2"/>
    <w:rsid w:val="00AC308D"/>
    <w:rsid w:val="00AC4413"/>
    <w:rsid w:val="00AD2692"/>
    <w:rsid w:val="00AD2B6E"/>
    <w:rsid w:val="00AD5250"/>
    <w:rsid w:val="00AE25D8"/>
    <w:rsid w:val="00AF1E2F"/>
    <w:rsid w:val="00AF60F9"/>
    <w:rsid w:val="00B01F24"/>
    <w:rsid w:val="00B079C1"/>
    <w:rsid w:val="00B11D19"/>
    <w:rsid w:val="00B12133"/>
    <w:rsid w:val="00B12F5C"/>
    <w:rsid w:val="00B13823"/>
    <w:rsid w:val="00B13FFA"/>
    <w:rsid w:val="00B221C0"/>
    <w:rsid w:val="00B254F2"/>
    <w:rsid w:val="00B34407"/>
    <w:rsid w:val="00B34BD9"/>
    <w:rsid w:val="00B44215"/>
    <w:rsid w:val="00B449AB"/>
    <w:rsid w:val="00B45763"/>
    <w:rsid w:val="00B517C2"/>
    <w:rsid w:val="00B53F18"/>
    <w:rsid w:val="00B571FD"/>
    <w:rsid w:val="00B6594D"/>
    <w:rsid w:val="00B65A14"/>
    <w:rsid w:val="00B67485"/>
    <w:rsid w:val="00B805BF"/>
    <w:rsid w:val="00B84F26"/>
    <w:rsid w:val="00B854B2"/>
    <w:rsid w:val="00B946FC"/>
    <w:rsid w:val="00B9767A"/>
    <w:rsid w:val="00BA2D28"/>
    <w:rsid w:val="00BB0BB3"/>
    <w:rsid w:val="00BB1A09"/>
    <w:rsid w:val="00BB5BBC"/>
    <w:rsid w:val="00BB5F95"/>
    <w:rsid w:val="00BC0758"/>
    <w:rsid w:val="00BC1F52"/>
    <w:rsid w:val="00BC4043"/>
    <w:rsid w:val="00BD22CC"/>
    <w:rsid w:val="00BD4A86"/>
    <w:rsid w:val="00BE04D7"/>
    <w:rsid w:val="00BE21A6"/>
    <w:rsid w:val="00BE3DAE"/>
    <w:rsid w:val="00BF5F35"/>
    <w:rsid w:val="00BF670F"/>
    <w:rsid w:val="00C019A4"/>
    <w:rsid w:val="00C0268A"/>
    <w:rsid w:val="00C04384"/>
    <w:rsid w:val="00C13978"/>
    <w:rsid w:val="00C23033"/>
    <w:rsid w:val="00C31BD0"/>
    <w:rsid w:val="00C408C0"/>
    <w:rsid w:val="00C42BAE"/>
    <w:rsid w:val="00C46189"/>
    <w:rsid w:val="00C4675E"/>
    <w:rsid w:val="00C551B3"/>
    <w:rsid w:val="00C6024B"/>
    <w:rsid w:val="00C603D4"/>
    <w:rsid w:val="00C66827"/>
    <w:rsid w:val="00C673EB"/>
    <w:rsid w:val="00C7243B"/>
    <w:rsid w:val="00C82B34"/>
    <w:rsid w:val="00C8684E"/>
    <w:rsid w:val="00C96BF4"/>
    <w:rsid w:val="00CA480A"/>
    <w:rsid w:val="00CA745C"/>
    <w:rsid w:val="00CB3180"/>
    <w:rsid w:val="00CB4E6C"/>
    <w:rsid w:val="00CB5436"/>
    <w:rsid w:val="00CC1915"/>
    <w:rsid w:val="00CC48CB"/>
    <w:rsid w:val="00CC74D4"/>
    <w:rsid w:val="00CD2FF6"/>
    <w:rsid w:val="00CE1BF6"/>
    <w:rsid w:val="00CE41DD"/>
    <w:rsid w:val="00CE52D8"/>
    <w:rsid w:val="00CE6A75"/>
    <w:rsid w:val="00CF7DE3"/>
    <w:rsid w:val="00D049A7"/>
    <w:rsid w:val="00D05439"/>
    <w:rsid w:val="00D10E88"/>
    <w:rsid w:val="00D14628"/>
    <w:rsid w:val="00D14714"/>
    <w:rsid w:val="00D25793"/>
    <w:rsid w:val="00D26FF5"/>
    <w:rsid w:val="00D27A13"/>
    <w:rsid w:val="00D31B3F"/>
    <w:rsid w:val="00D32583"/>
    <w:rsid w:val="00D407CB"/>
    <w:rsid w:val="00D44B96"/>
    <w:rsid w:val="00D4503D"/>
    <w:rsid w:val="00D45EB2"/>
    <w:rsid w:val="00D53F76"/>
    <w:rsid w:val="00D57F66"/>
    <w:rsid w:val="00D61471"/>
    <w:rsid w:val="00D6477A"/>
    <w:rsid w:val="00D67964"/>
    <w:rsid w:val="00D70DA9"/>
    <w:rsid w:val="00D715B7"/>
    <w:rsid w:val="00D71D3D"/>
    <w:rsid w:val="00D73EDF"/>
    <w:rsid w:val="00D80324"/>
    <w:rsid w:val="00D80B14"/>
    <w:rsid w:val="00D85ABA"/>
    <w:rsid w:val="00D907D6"/>
    <w:rsid w:val="00D9358D"/>
    <w:rsid w:val="00D93A8C"/>
    <w:rsid w:val="00DA2286"/>
    <w:rsid w:val="00DA3659"/>
    <w:rsid w:val="00DB16AE"/>
    <w:rsid w:val="00DB70C4"/>
    <w:rsid w:val="00DC7312"/>
    <w:rsid w:val="00DD032D"/>
    <w:rsid w:val="00DD06C6"/>
    <w:rsid w:val="00DD0F8D"/>
    <w:rsid w:val="00DD71D2"/>
    <w:rsid w:val="00DF2134"/>
    <w:rsid w:val="00DF7789"/>
    <w:rsid w:val="00E00171"/>
    <w:rsid w:val="00E01843"/>
    <w:rsid w:val="00E03CB3"/>
    <w:rsid w:val="00E0577A"/>
    <w:rsid w:val="00E119A2"/>
    <w:rsid w:val="00E23622"/>
    <w:rsid w:val="00E247DC"/>
    <w:rsid w:val="00E260D6"/>
    <w:rsid w:val="00E35D12"/>
    <w:rsid w:val="00E51A15"/>
    <w:rsid w:val="00E56DC9"/>
    <w:rsid w:val="00E57022"/>
    <w:rsid w:val="00E600D8"/>
    <w:rsid w:val="00E63D94"/>
    <w:rsid w:val="00E63FBD"/>
    <w:rsid w:val="00E76778"/>
    <w:rsid w:val="00E775A0"/>
    <w:rsid w:val="00E7779D"/>
    <w:rsid w:val="00E862D8"/>
    <w:rsid w:val="00EA03EF"/>
    <w:rsid w:val="00EA3517"/>
    <w:rsid w:val="00EA55A2"/>
    <w:rsid w:val="00EB25AF"/>
    <w:rsid w:val="00EB30C3"/>
    <w:rsid w:val="00EB4B38"/>
    <w:rsid w:val="00EB588C"/>
    <w:rsid w:val="00ED2453"/>
    <w:rsid w:val="00EE0DF0"/>
    <w:rsid w:val="00EE6568"/>
    <w:rsid w:val="00EF111A"/>
    <w:rsid w:val="00EF49A7"/>
    <w:rsid w:val="00EF567E"/>
    <w:rsid w:val="00EF7CB3"/>
    <w:rsid w:val="00F00F21"/>
    <w:rsid w:val="00F078FF"/>
    <w:rsid w:val="00F15F5F"/>
    <w:rsid w:val="00F25D04"/>
    <w:rsid w:val="00F25ED0"/>
    <w:rsid w:val="00F2742A"/>
    <w:rsid w:val="00F27D0F"/>
    <w:rsid w:val="00F329C4"/>
    <w:rsid w:val="00F3472B"/>
    <w:rsid w:val="00F35016"/>
    <w:rsid w:val="00F3534A"/>
    <w:rsid w:val="00F43AC6"/>
    <w:rsid w:val="00F43C75"/>
    <w:rsid w:val="00F454D9"/>
    <w:rsid w:val="00F518D6"/>
    <w:rsid w:val="00F7508C"/>
    <w:rsid w:val="00F90377"/>
    <w:rsid w:val="00F9298C"/>
    <w:rsid w:val="00FB005C"/>
    <w:rsid w:val="00FB5EFB"/>
    <w:rsid w:val="00FD34D8"/>
    <w:rsid w:val="00FE53F3"/>
    <w:rsid w:val="00FE5F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18EE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pPr>
    <w:rPr>
      <w:rFonts w:ascii="Franklin Gothic Book" w:hAnsi="Franklin Gothic Book"/>
      <w:sz w:val="20"/>
      <w:szCs w:val="20"/>
    </w:rPr>
  </w:style>
  <w:style w:type="character" w:styleId="Hyperlink">
    <w:name w:val="Hyperlink"/>
    <w:basedOn w:val="DefaultParagraphFont"/>
    <w:uiPriority w:val="99"/>
    <w:unhideWhenUsed/>
    <w:rsid w:val="004D06BF"/>
    <w:rPr>
      <w:color w:val="0563C1" w:themeColor="hyperlink"/>
      <w:u w:val="single"/>
    </w:rPr>
  </w:style>
  <w:style w:type="character" w:styleId="UnresolvedMention">
    <w:name w:val="Unresolved Mention"/>
    <w:basedOn w:val="DefaultParagraphFont"/>
    <w:uiPriority w:val="99"/>
    <w:semiHidden/>
    <w:unhideWhenUsed/>
    <w:rsid w:val="004D06BF"/>
    <w:rPr>
      <w:color w:val="605E5C"/>
      <w:shd w:val="clear" w:color="auto" w:fill="E1DFDD"/>
    </w:rPr>
  </w:style>
  <w:style w:type="paragraph" w:customStyle="1" w:styleId="Default">
    <w:name w:val="Default"/>
    <w:basedOn w:val="Normal"/>
    <w:rsid w:val="00B805BF"/>
    <w:pPr>
      <w:autoSpaceDE w:val="0"/>
      <w:autoSpaceDN w:val="0"/>
    </w:pPr>
    <w:rPr>
      <w:rFonts w:ascii="Times New Roman" w:hAnsi="Times New Roman" w:cs="Times New Roman"/>
      <w:color w:val="000000"/>
      <w:sz w:val="24"/>
      <w:szCs w:val="24"/>
    </w:rPr>
  </w:style>
  <w:style w:type="paragraph" w:styleId="z-TopofForm">
    <w:name w:val="HTML Top of Form"/>
    <w:basedOn w:val="Normal"/>
    <w:next w:val="Normal"/>
    <w:link w:val="z-TopofFormChar"/>
    <w:hidden/>
    <w:uiPriority w:val="99"/>
    <w:unhideWhenUsed/>
    <w:rsid w:val="00CB318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B3180"/>
    <w:rPr>
      <w:rFonts w:ascii="Arial" w:eastAsia="Times New Roman" w:hAnsi="Arial" w:cs="Arial"/>
      <w:vanish/>
      <w:sz w:val="16"/>
      <w:szCs w:val="16"/>
    </w:rPr>
  </w:style>
  <w:style w:type="character" w:customStyle="1" w:styleId="vanity-namedomain">
    <w:name w:val="vanity-name__domain"/>
    <w:basedOn w:val="DefaultParagraphFont"/>
    <w:rsid w:val="00CB3180"/>
  </w:style>
  <w:style w:type="character" w:customStyle="1" w:styleId="break-words">
    <w:name w:val="break-words"/>
    <w:basedOn w:val="DefaultParagraphFont"/>
    <w:rsid w:val="00CB3180"/>
  </w:style>
  <w:style w:type="paragraph" w:styleId="z-BottomofForm">
    <w:name w:val="HTML Bottom of Form"/>
    <w:basedOn w:val="Normal"/>
    <w:next w:val="Normal"/>
    <w:link w:val="z-BottomofFormChar"/>
    <w:hidden/>
    <w:uiPriority w:val="99"/>
    <w:semiHidden/>
    <w:unhideWhenUsed/>
    <w:rsid w:val="00CB318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B3180"/>
    <w:rPr>
      <w:rFonts w:ascii="Arial" w:eastAsia="Times New Roman" w:hAnsi="Arial" w:cs="Arial"/>
      <w:vanish/>
      <w:sz w:val="16"/>
      <w:szCs w:val="16"/>
    </w:rPr>
  </w:style>
  <w:style w:type="paragraph" w:customStyle="1" w:styleId="paragraph">
    <w:name w:val="paragraph"/>
    <w:basedOn w:val="Normal"/>
    <w:rsid w:val="00F454D9"/>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F454D9"/>
  </w:style>
  <w:style w:type="character" w:customStyle="1" w:styleId="tabchar">
    <w:name w:val="tabchar"/>
    <w:basedOn w:val="DefaultParagraphFont"/>
    <w:rsid w:val="00F454D9"/>
  </w:style>
  <w:style w:type="character" w:customStyle="1" w:styleId="eop">
    <w:name w:val="eop"/>
    <w:basedOn w:val="DefaultParagraphFont"/>
    <w:rsid w:val="00F45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340422">
      <w:bodyDiv w:val="1"/>
      <w:marLeft w:val="0"/>
      <w:marRight w:val="0"/>
      <w:marTop w:val="0"/>
      <w:marBottom w:val="0"/>
      <w:divBdr>
        <w:top w:val="none" w:sz="0" w:space="0" w:color="auto"/>
        <w:left w:val="none" w:sz="0" w:space="0" w:color="auto"/>
        <w:bottom w:val="none" w:sz="0" w:space="0" w:color="auto"/>
        <w:right w:val="none" w:sz="0" w:space="0" w:color="auto"/>
      </w:divBdr>
      <w:divsChild>
        <w:div w:id="1203859358">
          <w:marLeft w:val="0"/>
          <w:marRight w:val="0"/>
          <w:marTop w:val="0"/>
          <w:marBottom w:val="0"/>
          <w:divBdr>
            <w:top w:val="none" w:sz="0" w:space="0" w:color="auto"/>
            <w:left w:val="none" w:sz="0" w:space="0" w:color="auto"/>
            <w:bottom w:val="none" w:sz="0" w:space="0" w:color="auto"/>
            <w:right w:val="none" w:sz="0" w:space="0" w:color="auto"/>
          </w:divBdr>
          <w:divsChild>
            <w:div w:id="630939552">
              <w:marLeft w:val="0"/>
              <w:marRight w:val="0"/>
              <w:marTop w:val="0"/>
              <w:marBottom w:val="0"/>
              <w:divBdr>
                <w:top w:val="none" w:sz="0" w:space="0" w:color="auto"/>
                <w:left w:val="none" w:sz="0" w:space="0" w:color="auto"/>
                <w:bottom w:val="none" w:sz="0" w:space="0" w:color="auto"/>
                <w:right w:val="none" w:sz="0" w:space="0" w:color="auto"/>
              </w:divBdr>
              <w:divsChild>
                <w:div w:id="1113130579">
                  <w:marLeft w:val="0"/>
                  <w:marRight w:val="0"/>
                  <w:marTop w:val="0"/>
                  <w:marBottom w:val="0"/>
                  <w:divBdr>
                    <w:top w:val="none" w:sz="0" w:space="0" w:color="auto"/>
                    <w:left w:val="none" w:sz="0" w:space="0" w:color="auto"/>
                    <w:bottom w:val="none" w:sz="0" w:space="0" w:color="auto"/>
                    <w:right w:val="none" w:sz="0" w:space="0" w:color="auto"/>
                  </w:divBdr>
                </w:div>
                <w:div w:id="571237996">
                  <w:marLeft w:val="0"/>
                  <w:marRight w:val="0"/>
                  <w:marTop w:val="0"/>
                  <w:marBottom w:val="0"/>
                  <w:divBdr>
                    <w:top w:val="none" w:sz="0" w:space="0" w:color="auto"/>
                    <w:left w:val="none" w:sz="0" w:space="0" w:color="auto"/>
                    <w:bottom w:val="none" w:sz="0" w:space="0" w:color="auto"/>
                    <w:right w:val="none" w:sz="0" w:space="0" w:color="auto"/>
                  </w:divBdr>
                </w:div>
                <w:div w:id="1710375778">
                  <w:marLeft w:val="0"/>
                  <w:marRight w:val="0"/>
                  <w:marTop w:val="0"/>
                  <w:marBottom w:val="0"/>
                  <w:divBdr>
                    <w:top w:val="none" w:sz="0" w:space="0" w:color="auto"/>
                    <w:left w:val="none" w:sz="0" w:space="0" w:color="auto"/>
                    <w:bottom w:val="none" w:sz="0" w:space="0" w:color="auto"/>
                    <w:right w:val="none" w:sz="0" w:space="0" w:color="auto"/>
                  </w:divBdr>
                </w:div>
              </w:divsChild>
            </w:div>
            <w:div w:id="1766614202">
              <w:marLeft w:val="0"/>
              <w:marRight w:val="0"/>
              <w:marTop w:val="0"/>
              <w:marBottom w:val="0"/>
              <w:divBdr>
                <w:top w:val="none" w:sz="0" w:space="0" w:color="auto"/>
                <w:left w:val="none" w:sz="0" w:space="0" w:color="auto"/>
                <w:bottom w:val="none" w:sz="0" w:space="0" w:color="auto"/>
                <w:right w:val="none" w:sz="0" w:space="0" w:color="auto"/>
              </w:divBdr>
              <w:divsChild>
                <w:div w:id="17307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93380">
      <w:bodyDiv w:val="1"/>
      <w:marLeft w:val="0"/>
      <w:marRight w:val="0"/>
      <w:marTop w:val="0"/>
      <w:marBottom w:val="0"/>
      <w:divBdr>
        <w:top w:val="none" w:sz="0" w:space="0" w:color="auto"/>
        <w:left w:val="none" w:sz="0" w:space="0" w:color="auto"/>
        <w:bottom w:val="none" w:sz="0" w:space="0" w:color="auto"/>
        <w:right w:val="none" w:sz="0" w:space="0" w:color="auto"/>
      </w:divBdr>
      <w:divsChild>
        <w:div w:id="889265780">
          <w:marLeft w:val="0"/>
          <w:marRight w:val="0"/>
          <w:marTop w:val="0"/>
          <w:marBottom w:val="0"/>
          <w:divBdr>
            <w:top w:val="none" w:sz="0" w:space="0" w:color="auto"/>
            <w:left w:val="none" w:sz="0" w:space="0" w:color="auto"/>
            <w:bottom w:val="none" w:sz="0" w:space="0" w:color="auto"/>
            <w:right w:val="none" w:sz="0" w:space="0" w:color="auto"/>
          </w:divBdr>
        </w:div>
      </w:divsChild>
    </w:div>
    <w:div w:id="137207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kbiindustrie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odson112@gmail.com" TargetMode="External"/><Relationship Id="rId4" Type="http://schemas.openxmlformats.org/officeDocument/2006/relationships/settings" Target="settings.xml"/><Relationship Id="rId9" Type="http://schemas.openxmlformats.org/officeDocument/2006/relationships/hyperlink" Target="mailto:Maura.quinones@k12byelior.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ceckenrode" TargetMode="External"/><Relationship Id="rId1" Type="http://schemas.openxmlformats.org/officeDocument/2006/relationships/hyperlink" Target="mailto:charles.eckenrode@ceckenro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D018B-3729-459E-B440-F53B1727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Charles R. Eckenrode's Resume</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R. Eckenrode's Resume</dc:title>
  <dc:creator/>
  <cp:lastModifiedBy/>
  <cp:revision>1</cp:revision>
  <dcterms:created xsi:type="dcterms:W3CDTF">2024-03-05T09:39:00Z</dcterms:created>
  <dcterms:modified xsi:type="dcterms:W3CDTF">2024-06-07T14:34:00Z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5a82a4cc30d5fbc5863520bba8c9db22</vt:lpwstr>
  </property>
  <property fmtid="{D5CDD505-2E9C-101B-9397-08002B2CF9AE}" pid="3" name="app_source">
    <vt:lpwstr>rezbiz</vt:lpwstr>
  </property>
  <property fmtid="{D5CDD505-2E9C-101B-9397-08002B2CF9AE}" pid="4" name="app_id">
    <vt:lpwstr>923258</vt:lpwstr>
  </property>
</Properties>
</file>