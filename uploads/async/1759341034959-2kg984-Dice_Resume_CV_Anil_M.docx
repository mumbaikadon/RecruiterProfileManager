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C71F11" w14:textId="0A3B0E8C" w:rsidR="008477A6" w:rsidRPr="00F83214" w:rsidRDefault="008477A6" w:rsidP="008477A6">
      <w:pPr>
        <w:pBdr>
          <w:top w:val="single" w:sz="4" w:space="1" w:color="auto" w:shadow="1"/>
          <w:left w:val="single" w:sz="4" w:space="1" w:color="auto" w:shadow="1"/>
          <w:bottom w:val="single" w:sz="4" w:space="1" w:color="auto" w:shadow="1"/>
          <w:right w:val="single" w:sz="4" w:space="4" w:color="auto" w:shadow="1"/>
        </w:pBdr>
        <w:shd w:val="clear" w:color="auto" w:fill="C0C0C0"/>
        <w:jc w:val="both"/>
        <w:rPr>
          <w:rFonts w:ascii="Calibri" w:hAnsi="Calibri" w:cs="Calibri"/>
          <w:bCs/>
          <w:sz w:val="22"/>
          <w:szCs w:val="22"/>
        </w:rPr>
      </w:pPr>
      <w:r w:rsidRPr="00F83214">
        <w:rPr>
          <w:rFonts w:ascii="Calibri" w:hAnsi="Calibri" w:cs="Calibri"/>
          <w:bCs/>
          <w:sz w:val="22"/>
          <w:szCs w:val="22"/>
        </w:rPr>
        <w:t>OBJECTIVE</w:t>
      </w:r>
      <w:r w:rsidR="003F0B40" w:rsidRPr="00F83214">
        <w:rPr>
          <w:rFonts w:ascii="Calibri" w:hAnsi="Calibri" w:cs="Calibri"/>
          <w:bCs/>
          <w:sz w:val="22"/>
          <w:szCs w:val="22"/>
        </w:rPr>
        <w:t xml:space="preserve">                                                              </w:t>
      </w:r>
    </w:p>
    <w:p w14:paraId="1DEBBF82" w14:textId="37BC574C" w:rsidR="002B3E4A" w:rsidRPr="00F83214" w:rsidRDefault="002B3E4A" w:rsidP="00F83214">
      <w:pPr>
        <w:pStyle w:val="WW-PlainText"/>
        <w:tabs>
          <w:tab w:val="left" w:pos="720"/>
          <w:tab w:val="left" w:pos="1080"/>
        </w:tabs>
        <w:spacing w:before="20" w:line="360" w:lineRule="auto"/>
        <w:jc w:val="both"/>
        <w:rPr>
          <w:rFonts w:ascii="Calibri" w:eastAsiaTheme="minorHAnsi" w:hAnsi="Calibri" w:cs="Calibri"/>
          <w:bCs/>
          <w:sz w:val="22"/>
          <w:szCs w:val="22"/>
        </w:rPr>
      </w:pPr>
      <w:r w:rsidRPr="00F83214">
        <w:rPr>
          <w:rFonts w:ascii="Calibri" w:eastAsiaTheme="minorHAnsi" w:hAnsi="Calibri" w:cs="Calibri"/>
          <w:bCs/>
          <w:sz w:val="22"/>
          <w:szCs w:val="22"/>
        </w:rPr>
        <w:t xml:space="preserve">Guidewire Certified and </w:t>
      </w:r>
      <w:r w:rsidR="003A1201">
        <w:rPr>
          <w:rFonts w:ascii="Calibri" w:eastAsiaTheme="minorHAnsi" w:hAnsi="Calibri" w:cs="Calibri"/>
          <w:bCs/>
          <w:sz w:val="22"/>
          <w:szCs w:val="22"/>
        </w:rPr>
        <w:t>have</w:t>
      </w:r>
      <w:r w:rsidRPr="00F83214">
        <w:rPr>
          <w:rFonts w:ascii="Calibri" w:eastAsiaTheme="minorHAnsi" w:hAnsi="Calibri" w:cs="Calibri"/>
          <w:bCs/>
          <w:sz w:val="22"/>
          <w:szCs w:val="22"/>
        </w:rPr>
        <w:t xml:space="preserve"> </w:t>
      </w:r>
      <w:r w:rsidR="002517C5" w:rsidRPr="00F83214">
        <w:rPr>
          <w:rFonts w:ascii="Calibri" w:eastAsiaTheme="minorHAnsi" w:hAnsi="Calibri" w:cs="Calibri"/>
          <w:bCs/>
          <w:sz w:val="22"/>
          <w:szCs w:val="22"/>
        </w:rPr>
        <w:t>good</w:t>
      </w:r>
      <w:r w:rsidRPr="00F83214">
        <w:rPr>
          <w:rFonts w:ascii="Calibri" w:eastAsiaTheme="minorHAnsi" w:hAnsi="Calibri" w:cs="Calibri"/>
          <w:bCs/>
          <w:sz w:val="22"/>
          <w:szCs w:val="22"/>
        </w:rPr>
        <w:t xml:space="preserve"> experience </w:t>
      </w:r>
      <w:r w:rsidRPr="00F83214">
        <w:rPr>
          <w:rFonts w:ascii="Calibri" w:hAnsi="Calibri" w:cs="Calibri"/>
          <w:bCs/>
          <w:sz w:val="22"/>
          <w:szCs w:val="22"/>
        </w:rPr>
        <w:t>in development and maintenance, supporting Property &amp; Casualty insurance products.</w:t>
      </w:r>
      <w:r w:rsidRPr="00F83214">
        <w:rPr>
          <w:rFonts w:ascii="Calibri" w:eastAsiaTheme="minorHAnsi" w:hAnsi="Calibri" w:cs="Calibri"/>
          <w:bCs/>
          <w:sz w:val="22"/>
          <w:szCs w:val="22"/>
        </w:rPr>
        <w:t xml:space="preserve"> </w:t>
      </w:r>
      <w:r w:rsidR="003A1201">
        <w:rPr>
          <w:rFonts w:ascii="Calibri" w:hAnsi="Calibri" w:cs="Calibri"/>
          <w:bCs/>
          <w:sz w:val="22"/>
          <w:szCs w:val="22"/>
        </w:rPr>
        <w:t>I have great knowledge of the Guidewire Claim Center and J2EE web applications in the insurance and corporate banking domain and how to deploy them</w:t>
      </w:r>
      <w:r w:rsidR="00F15BC0" w:rsidRPr="00F83214">
        <w:rPr>
          <w:rFonts w:ascii="Calibri" w:hAnsi="Calibri" w:cs="Calibri"/>
          <w:bCs/>
          <w:sz w:val="22"/>
          <w:szCs w:val="22"/>
        </w:rPr>
        <w:t xml:space="preserve"> into AWS </w:t>
      </w:r>
      <w:r w:rsidR="003F0B40" w:rsidRPr="00F83214">
        <w:rPr>
          <w:rFonts w:ascii="Calibri" w:hAnsi="Calibri" w:cs="Calibri"/>
          <w:bCs/>
          <w:sz w:val="22"/>
          <w:szCs w:val="22"/>
        </w:rPr>
        <w:t>platforms.</w:t>
      </w:r>
    </w:p>
    <w:p w14:paraId="142D1361" w14:textId="77777777" w:rsidR="008477A6" w:rsidRPr="00F83214" w:rsidRDefault="007125B4" w:rsidP="008477A6">
      <w:pPr>
        <w:pBdr>
          <w:top w:val="single" w:sz="4" w:space="1" w:color="auto" w:shadow="1"/>
          <w:left w:val="single" w:sz="4" w:space="1" w:color="auto" w:shadow="1"/>
          <w:bottom w:val="single" w:sz="4" w:space="1" w:color="auto" w:shadow="1"/>
          <w:right w:val="single" w:sz="4" w:space="4" w:color="auto" w:shadow="1"/>
        </w:pBdr>
        <w:shd w:val="clear" w:color="auto" w:fill="C0C0C0"/>
        <w:jc w:val="both"/>
        <w:rPr>
          <w:rFonts w:ascii="Calibri" w:hAnsi="Calibri" w:cs="Calibri"/>
          <w:bCs/>
          <w:sz w:val="22"/>
          <w:szCs w:val="22"/>
        </w:rPr>
      </w:pPr>
      <w:r w:rsidRPr="00F83214">
        <w:rPr>
          <w:rFonts w:ascii="Calibri" w:hAnsi="Calibri" w:cs="Calibri"/>
          <w:bCs/>
          <w:sz w:val="22"/>
          <w:szCs w:val="22"/>
        </w:rPr>
        <w:t>Professional Summary</w:t>
      </w:r>
    </w:p>
    <w:p w14:paraId="1DF3B8B9" w14:textId="3E7D7B0F" w:rsidR="00C03182" w:rsidRPr="00F83214" w:rsidRDefault="00C03182" w:rsidP="00E93579">
      <w:pPr>
        <w:pStyle w:val="NormalWeb"/>
        <w:numPr>
          <w:ilvl w:val="0"/>
          <w:numId w:val="42"/>
        </w:numPr>
        <w:spacing w:before="0" w:beforeAutospacing="0" w:after="0" w:afterAutospacing="0"/>
        <w:rPr>
          <w:rFonts w:ascii="Calibri" w:hAnsi="Calibri" w:cs="Calibri"/>
          <w:b/>
          <w:sz w:val="22"/>
          <w:szCs w:val="22"/>
        </w:rPr>
      </w:pPr>
      <w:r w:rsidRPr="00F83214">
        <w:rPr>
          <w:rFonts w:ascii="Calibri" w:hAnsi="Calibri" w:cs="Calibri"/>
          <w:bCs/>
          <w:sz w:val="22"/>
          <w:szCs w:val="22"/>
        </w:rPr>
        <w:t xml:space="preserve">Having good experience in </w:t>
      </w:r>
      <w:r w:rsidRPr="00F83214">
        <w:rPr>
          <w:rFonts w:ascii="Calibri" w:hAnsi="Calibri" w:cs="Calibri"/>
          <w:b/>
          <w:sz w:val="22"/>
          <w:szCs w:val="22"/>
        </w:rPr>
        <w:t>Guidewire Claim Center</w:t>
      </w:r>
      <w:r w:rsidRPr="00F83214">
        <w:rPr>
          <w:rFonts w:ascii="Calibri" w:hAnsi="Calibri" w:cs="Calibri"/>
          <w:bCs/>
          <w:sz w:val="22"/>
          <w:szCs w:val="22"/>
        </w:rPr>
        <w:t xml:space="preserve"> </w:t>
      </w:r>
      <w:r w:rsidRPr="00F83214">
        <w:rPr>
          <w:rFonts w:ascii="Calibri" w:hAnsi="Calibri" w:cs="Calibri"/>
          <w:b/>
          <w:sz w:val="22"/>
          <w:szCs w:val="22"/>
        </w:rPr>
        <w:t xml:space="preserve">(Configuration and Integration), </w:t>
      </w:r>
      <w:proofErr w:type="spellStart"/>
      <w:r w:rsidRPr="00F83214">
        <w:rPr>
          <w:rFonts w:ascii="Calibri" w:hAnsi="Calibri" w:cs="Calibri"/>
          <w:b/>
          <w:sz w:val="22"/>
          <w:szCs w:val="22"/>
        </w:rPr>
        <w:t>Gosu</w:t>
      </w:r>
      <w:proofErr w:type="spellEnd"/>
      <w:r w:rsidRPr="00F83214">
        <w:rPr>
          <w:rFonts w:ascii="Calibri" w:hAnsi="Calibri" w:cs="Calibri"/>
          <w:b/>
          <w:sz w:val="22"/>
          <w:szCs w:val="22"/>
        </w:rPr>
        <w:t xml:space="preserve"> batches, Guidewire Web services, Core JAVA, J2EE, JDBC, Struts, Spring </w:t>
      </w:r>
      <w:r w:rsidR="00153F6C">
        <w:rPr>
          <w:rFonts w:ascii="Calibri" w:hAnsi="Calibri" w:cs="Calibri"/>
          <w:b/>
          <w:sz w:val="22"/>
          <w:szCs w:val="22"/>
        </w:rPr>
        <w:t>boot</w:t>
      </w:r>
      <w:r w:rsidRPr="00F83214">
        <w:rPr>
          <w:rFonts w:ascii="Calibri" w:hAnsi="Calibri" w:cs="Calibri"/>
          <w:b/>
          <w:sz w:val="22"/>
          <w:szCs w:val="22"/>
        </w:rPr>
        <w:t xml:space="preserve">, </w:t>
      </w:r>
      <w:r w:rsidR="009559AA">
        <w:rPr>
          <w:rFonts w:ascii="Calibri" w:hAnsi="Calibri" w:cs="Calibri"/>
          <w:b/>
          <w:sz w:val="22"/>
          <w:szCs w:val="22"/>
        </w:rPr>
        <w:t xml:space="preserve">Camunda, </w:t>
      </w:r>
      <w:r w:rsidRPr="00F83214">
        <w:rPr>
          <w:rFonts w:ascii="Calibri" w:hAnsi="Calibri" w:cs="Calibri"/>
          <w:b/>
          <w:sz w:val="22"/>
          <w:szCs w:val="22"/>
        </w:rPr>
        <w:t>Microservices, REST</w:t>
      </w:r>
      <w:r w:rsidR="009559AA">
        <w:rPr>
          <w:rFonts w:ascii="Calibri" w:hAnsi="Calibri" w:cs="Calibri"/>
          <w:b/>
          <w:sz w:val="22"/>
          <w:szCs w:val="22"/>
        </w:rPr>
        <w:t>, AWS</w:t>
      </w:r>
      <w:r w:rsidRPr="00F83214">
        <w:rPr>
          <w:rFonts w:ascii="Calibri" w:hAnsi="Calibri" w:cs="Calibri"/>
          <w:b/>
          <w:sz w:val="22"/>
          <w:szCs w:val="22"/>
        </w:rPr>
        <w:t xml:space="preserve"> and Hibernate </w:t>
      </w:r>
    </w:p>
    <w:p w14:paraId="34E6F9C1" w14:textId="31E449E6" w:rsidR="00C03182" w:rsidRPr="00F83214" w:rsidRDefault="00C03182" w:rsidP="00E93579">
      <w:pPr>
        <w:pStyle w:val="NormalWeb"/>
        <w:numPr>
          <w:ilvl w:val="0"/>
          <w:numId w:val="42"/>
        </w:numPr>
        <w:spacing w:before="0" w:beforeAutospacing="0" w:after="0" w:afterAutospacing="0"/>
        <w:rPr>
          <w:rFonts w:ascii="Calibri" w:hAnsi="Calibri" w:cs="Calibri"/>
          <w:bCs/>
          <w:sz w:val="22"/>
          <w:szCs w:val="22"/>
        </w:rPr>
      </w:pPr>
      <w:r w:rsidRPr="00F83214">
        <w:rPr>
          <w:rFonts w:ascii="Calibri" w:hAnsi="Calibri" w:cs="Calibri"/>
          <w:bCs/>
          <w:sz w:val="22"/>
          <w:szCs w:val="22"/>
        </w:rPr>
        <w:t xml:space="preserve">Involved in </w:t>
      </w:r>
      <w:r w:rsidRPr="00F83214">
        <w:rPr>
          <w:rFonts w:ascii="Calibri" w:hAnsi="Calibri" w:cs="Calibri"/>
          <w:b/>
          <w:sz w:val="22"/>
          <w:szCs w:val="22"/>
        </w:rPr>
        <w:t>FNOL integrations</w:t>
      </w:r>
      <w:r w:rsidRPr="00F83214">
        <w:rPr>
          <w:rFonts w:ascii="Calibri" w:hAnsi="Calibri" w:cs="Calibri"/>
          <w:bCs/>
          <w:sz w:val="22"/>
          <w:szCs w:val="22"/>
        </w:rPr>
        <w:t xml:space="preserve"> for </w:t>
      </w:r>
      <w:proofErr w:type="spellStart"/>
      <w:r w:rsidRPr="00F83214">
        <w:rPr>
          <w:rFonts w:ascii="Calibri" w:hAnsi="Calibri" w:cs="Calibri"/>
          <w:bCs/>
          <w:sz w:val="22"/>
          <w:szCs w:val="22"/>
        </w:rPr>
        <w:t>tpa</w:t>
      </w:r>
      <w:proofErr w:type="spellEnd"/>
      <w:r w:rsidRPr="00F83214">
        <w:rPr>
          <w:rFonts w:ascii="Calibri" w:hAnsi="Calibri" w:cs="Calibri"/>
          <w:bCs/>
          <w:sz w:val="22"/>
          <w:szCs w:val="22"/>
        </w:rPr>
        <w:t xml:space="preserve"> portals like </w:t>
      </w:r>
      <w:proofErr w:type="spellStart"/>
      <w:r w:rsidRPr="00F83214">
        <w:rPr>
          <w:rFonts w:ascii="Calibri" w:hAnsi="Calibri" w:cs="Calibri"/>
          <w:b/>
          <w:sz w:val="22"/>
          <w:szCs w:val="22"/>
        </w:rPr>
        <w:t>Yky</w:t>
      </w:r>
      <w:proofErr w:type="spellEnd"/>
      <w:r w:rsidRPr="00F83214">
        <w:rPr>
          <w:rFonts w:ascii="Calibri" w:hAnsi="Calibri" w:cs="Calibri"/>
          <w:b/>
          <w:sz w:val="22"/>
          <w:szCs w:val="22"/>
        </w:rPr>
        <w:t>-Ali</w:t>
      </w:r>
      <w:r w:rsidRPr="00F83214">
        <w:rPr>
          <w:rFonts w:ascii="Calibri" w:hAnsi="Calibri" w:cs="Calibri"/>
          <w:bCs/>
          <w:sz w:val="22"/>
          <w:szCs w:val="22"/>
        </w:rPr>
        <w:t xml:space="preserve"> and </w:t>
      </w:r>
      <w:proofErr w:type="spellStart"/>
      <w:r w:rsidRPr="00F83214">
        <w:rPr>
          <w:rFonts w:ascii="Calibri" w:hAnsi="Calibri" w:cs="Calibri"/>
          <w:b/>
          <w:sz w:val="22"/>
          <w:szCs w:val="22"/>
        </w:rPr>
        <w:t>Kolhadus</w:t>
      </w:r>
      <w:proofErr w:type="spellEnd"/>
      <w:r w:rsidRPr="00F83214">
        <w:rPr>
          <w:rFonts w:ascii="Calibri" w:hAnsi="Calibri" w:cs="Calibri"/>
          <w:bCs/>
          <w:sz w:val="22"/>
          <w:szCs w:val="22"/>
        </w:rPr>
        <w:t xml:space="preserve"> using Batch processes and web services.</w:t>
      </w:r>
    </w:p>
    <w:p w14:paraId="1C082A8C" w14:textId="4AF84C33" w:rsidR="00C03182" w:rsidRPr="00F83214" w:rsidRDefault="00C03182" w:rsidP="00E93579">
      <w:pPr>
        <w:pStyle w:val="NormalWeb"/>
        <w:numPr>
          <w:ilvl w:val="0"/>
          <w:numId w:val="42"/>
        </w:numPr>
        <w:spacing w:before="0" w:beforeAutospacing="0" w:after="0" w:afterAutospacing="0"/>
        <w:rPr>
          <w:rFonts w:ascii="Calibri" w:hAnsi="Calibri" w:cs="Calibri"/>
          <w:b/>
          <w:sz w:val="22"/>
          <w:szCs w:val="22"/>
        </w:rPr>
      </w:pPr>
      <w:r w:rsidRPr="00F83214">
        <w:rPr>
          <w:rFonts w:ascii="Calibri" w:hAnsi="Calibri" w:cs="Calibri"/>
          <w:bCs/>
          <w:sz w:val="22"/>
          <w:szCs w:val="22"/>
        </w:rPr>
        <w:t xml:space="preserve">Expert in Guidewire configuration such as creating </w:t>
      </w:r>
      <w:r w:rsidRPr="00F83214">
        <w:rPr>
          <w:rFonts w:ascii="Calibri" w:hAnsi="Calibri" w:cs="Calibri"/>
          <w:b/>
          <w:sz w:val="22"/>
          <w:szCs w:val="22"/>
        </w:rPr>
        <w:t xml:space="preserve">Wizards, List Views, bundles, </w:t>
      </w:r>
      <w:proofErr w:type="spellStart"/>
      <w:r w:rsidRPr="00F83214">
        <w:rPr>
          <w:rFonts w:ascii="Calibri" w:hAnsi="Calibri" w:cs="Calibri"/>
          <w:b/>
          <w:sz w:val="22"/>
          <w:szCs w:val="22"/>
        </w:rPr>
        <w:t>Typelists</w:t>
      </w:r>
      <w:proofErr w:type="spellEnd"/>
      <w:r w:rsidRPr="00F83214">
        <w:rPr>
          <w:rFonts w:ascii="Calibri" w:hAnsi="Calibri" w:cs="Calibri"/>
          <w:b/>
          <w:sz w:val="22"/>
          <w:szCs w:val="22"/>
        </w:rPr>
        <w:t xml:space="preserve">, Messaging Queues, </w:t>
      </w:r>
      <w:proofErr w:type="spellStart"/>
      <w:r w:rsidRPr="00F83214">
        <w:rPr>
          <w:rFonts w:ascii="Calibri" w:hAnsi="Calibri" w:cs="Calibri"/>
          <w:b/>
          <w:sz w:val="22"/>
          <w:szCs w:val="22"/>
        </w:rPr>
        <w:t>Gosu</w:t>
      </w:r>
      <w:proofErr w:type="spellEnd"/>
      <w:r w:rsidRPr="00F83214">
        <w:rPr>
          <w:rFonts w:ascii="Calibri" w:hAnsi="Calibri" w:cs="Calibri"/>
          <w:b/>
          <w:sz w:val="22"/>
          <w:szCs w:val="22"/>
        </w:rPr>
        <w:t xml:space="preserve"> queries </w:t>
      </w:r>
      <w:r w:rsidRPr="00F83214">
        <w:rPr>
          <w:rFonts w:ascii="Calibri" w:hAnsi="Calibri" w:cs="Calibri"/>
          <w:bCs/>
          <w:sz w:val="22"/>
          <w:szCs w:val="22"/>
        </w:rPr>
        <w:t>and</w:t>
      </w:r>
      <w:r w:rsidRPr="00F83214">
        <w:rPr>
          <w:rFonts w:ascii="Calibri" w:hAnsi="Calibri" w:cs="Calibri"/>
          <w:b/>
          <w:sz w:val="22"/>
          <w:szCs w:val="22"/>
        </w:rPr>
        <w:t xml:space="preserve"> PCFs.</w:t>
      </w:r>
    </w:p>
    <w:p w14:paraId="0054F0A4" w14:textId="32466AAA" w:rsidR="00C03182" w:rsidRPr="00F83214" w:rsidRDefault="00C03182" w:rsidP="00E93579">
      <w:pPr>
        <w:pStyle w:val="NormalWeb"/>
        <w:numPr>
          <w:ilvl w:val="0"/>
          <w:numId w:val="42"/>
        </w:numPr>
        <w:spacing w:before="0" w:beforeAutospacing="0" w:after="0" w:afterAutospacing="0"/>
        <w:rPr>
          <w:rFonts w:ascii="Calibri" w:hAnsi="Calibri" w:cs="Calibri"/>
          <w:bCs/>
          <w:sz w:val="22"/>
          <w:szCs w:val="22"/>
        </w:rPr>
      </w:pPr>
      <w:r w:rsidRPr="00F83214">
        <w:rPr>
          <w:rFonts w:ascii="Calibri" w:hAnsi="Calibri" w:cs="Calibri"/>
          <w:bCs/>
          <w:sz w:val="22"/>
          <w:szCs w:val="22"/>
        </w:rPr>
        <w:t xml:space="preserve">Expert in Guidewire Integration such as in </w:t>
      </w:r>
      <w:r w:rsidRPr="00F83214">
        <w:rPr>
          <w:rFonts w:ascii="Calibri" w:hAnsi="Calibri" w:cs="Calibri"/>
          <w:b/>
          <w:sz w:val="22"/>
          <w:szCs w:val="22"/>
        </w:rPr>
        <w:t>WS-I web services</w:t>
      </w:r>
      <w:r w:rsidRPr="00F83214">
        <w:rPr>
          <w:rFonts w:ascii="Calibri" w:hAnsi="Calibri" w:cs="Calibri"/>
          <w:bCs/>
          <w:sz w:val="22"/>
          <w:szCs w:val="22"/>
        </w:rPr>
        <w:t xml:space="preserve"> and creating </w:t>
      </w:r>
      <w:r w:rsidRPr="00F83214">
        <w:rPr>
          <w:rFonts w:ascii="Calibri" w:hAnsi="Calibri" w:cs="Calibri"/>
          <w:b/>
          <w:sz w:val="22"/>
          <w:szCs w:val="22"/>
        </w:rPr>
        <w:t>Guidewire</w:t>
      </w:r>
      <w:r w:rsidRPr="00F83214">
        <w:rPr>
          <w:rFonts w:ascii="Calibri" w:hAnsi="Calibri" w:cs="Calibri"/>
          <w:bCs/>
          <w:sz w:val="22"/>
          <w:szCs w:val="22"/>
        </w:rPr>
        <w:t xml:space="preserve"> batches.</w:t>
      </w:r>
    </w:p>
    <w:p w14:paraId="55A06465" w14:textId="5276BB85" w:rsidR="00C03182" w:rsidRPr="00F83214" w:rsidRDefault="00C03182" w:rsidP="00E93579">
      <w:pPr>
        <w:pStyle w:val="NormalWeb"/>
        <w:numPr>
          <w:ilvl w:val="0"/>
          <w:numId w:val="42"/>
        </w:numPr>
        <w:spacing w:before="0" w:beforeAutospacing="0" w:after="0" w:afterAutospacing="0"/>
        <w:rPr>
          <w:rFonts w:ascii="Calibri" w:hAnsi="Calibri" w:cs="Calibri"/>
          <w:bCs/>
          <w:sz w:val="22"/>
          <w:szCs w:val="22"/>
        </w:rPr>
      </w:pPr>
      <w:r w:rsidRPr="00F83214">
        <w:rPr>
          <w:rFonts w:ascii="Calibri" w:hAnsi="Calibri" w:cs="Calibri"/>
          <w:bCs/>
          <w:sz w:val="22"/>
          <w:szCs w:val="22"/>
        </w:rPr>
        <w:t>Have good hold over Documentation procedure and flow of documents during development.</w:t>
      </w:r>
    </w:p>
    <w:p w14:paraId="053865F7" w14:textId="3004CD43" w:rsidR="00C03182" w:rsidRPr="00F83214" w:rsidRDefault="00C03182" w:rsidP="00E93579">
      <w:pPr>
        <w:pStyle w:val="NormalWeb"/>
        <w:numPr>
          <w:ilvl w:val="0"/>
          <w:numId w:val="42"/>
        </w:numPr>
        <w:spacing w:before="0" w:beforeAutospacing="0" w:after="0" w:afterAutospacing="0"/>
        <w:rPr>
          <w:rFonts w:ascii="Calibri" w:hAnsi="Calibri" w:cs="Calibri"/>
          <w:bCs/>
          <w:sz w:val="22"/>
          <w:szCs w:val="22"/>
        </w:rPr>
      </w:pPr>
      <w:r w:rsidRPr="00F83214">
        <w:rPr>
          <w:rFonts w:ascii="Calibri" w:hAnsi="Calibri" w:cs="Calibri"/>
          <w:bCs/>
          <w:sz w:val="22"/>
          <w:szCs w:val="22"/>
        </w:rPr>
        <w:t>Worked on messaging configuration for the downstream applications.</w:t>
      </w:r>
    </w:p>
    <w:p w14:paraId="5FAC6C7A" w14:textId="4343450D" w:rsidR="00C03182" w:rsidRPr="00F83214" w:rsidRDefault="00C03182" w:rsidP="00E93579">
      <w:pPr>
        <w:pStyle w:val="NormalWeb"/>
        <w:numPr>
          <w:ilvl w:val="0"/>
          <w:numId w:val="42"/>
        </w:numPr>
        <w:spacing w:before="0" w:beforeAutospacing="0" w:after="0" w:afterAutospacing="0"/>
        <w:rPr>
          <w:rFonts w:ascii="Calibri" w:hAnsi="Calibri" w:cs="Calibri"/>
          <w:bCs/>
          <w:sz w:val="22"/>
          <w:szCs w:val="22"/>
        </w:rPr>
      </w:pPr>
      <w:r w:rsidRPr="00F83214">
        <w:rPr>
          <w:rFonts w:ascii="Calibri" w:hAnsi="Calibri" w:cs="Calibri"/>
          <w:bCs/>
          <w:sz w:val="22"/>
          <w:szCs w:val="22"/>
        </w:rPr>
        <w:t>Having knowledge in Billing Center configuration</w:t>
      </w:r>
    </w:p>
    <w:p w14:paraId="74CA638D" w14:textId="06BCE908" w:rsidR="00C03182" w:rsidRPr="00F83214" w:rsidRDefault="00C03182" w:rsidP="00E93579">
      <w:pPr>
        <w:pStyle w:val="NormalWeb"/>
        <w:numPr>
          <w:ilvl w:val="0"/>
          <w:numId w:val="42"/>
        </w:numPr>
        <w:spacing w:before="0" w:beforeAutospacing="0" w:after="0" w:afterAutospacing="0"/>
        <w:rPr>
          <w:rFonts w:ascii="Calibri" w:hAnsi="Calibri" w:cs="Calibri"/>
          <w:bCs/>
          <w:sz w:val="22"/>
          <w:szCs w:val="22"/>
        </w:rPr>
      </w:pPr>
      <w:r w:rsidRPr="00F83214">
        <w:rPr>
          <w:rFonts w:ascii="Calibri" w:hAnsi="Calibri" w:cs="Calibri"/>
          <w:bCs/>
          <w:sz w:val="22"/>
          <w:szCs w:val="22"/>
        </w:rPr>
        <w:t xml:space="preserve">Having good experience such as in </w:t>
      </w:r>
      <w:r w:rsidRPr="00F83214">
        <w:rPr>
          <w:rFonts w:ascii="Calibri" w:hAnsi="Calibri" w:cs="Calibri"/>
          <w:b/>
          <w:sz w:val="22"/>
          <w:szCs w:val="22"/>
        </w:rPr>
        <w:t xml:space="preserve">Jenkins, GIT, </w:t>
      </w:r>
      <w:r w:rsidRPr="00F83214">
        <w:rPr>
          <w:rFonts w:ascii="Calibri" w:hAnsi="Calibri" w:cs="Calibri"/>
          <w:bCs/>
          <w:sz w:val="22"/>
          <w:szCs w:val="22"/>
        </w:rPr>
        <w:t>and</w:t>
      </w:r>
      <w:r w:rsidRPr="00F83214">
        <w:rPr>
          <w:rFonts w:ascii="Calibri" w:hAnsi="Calibri" w:cs="Calibri"/>
          <w:b/>
          <w:sz w:val="22"/>
          <w:szCs w:val="22"/>
        </w:rPr>
        <w:t xml:space="preserve"> deployment process</w:t>
      </w:r>
    </w:p>
    <w:p w14:paraId="135A1342" w14:textId="18447B33" w:rsidR="00C03182" w:rsidRPr="00F83214" w:rsidRDefault="00C03182" w:rsidP="00E93579">
      <w:pPr>
        <w:pStyle w:val="NormalWeb"/>
        <w:numPr>
          <w:ilvl w:val="0"/>
          <w:numId w:val="42"/>
        </w:numPr>
        <w:spacing w:before="0" w:beforeAutospacing="0" w:after="0" w:afterAutospacing="0"/>
        <w:rPr>
          <w:rFonts w:ascii="Calibri" w:hAnsi="Calibri" w:cs="Calibri"/>
          <w:bCs/>
          <w:sz w:val="22"/>
          <w:szCs w:val="22"/>
        </w:rPr>
      </w:pPr>
      <w:r w:rsidRPr="00F83214">
        <w:rPr>
          <w:rFonts w:ascii="Calibri" w:hAnsi="Calibri" w:cs="Calibri"/>
          <w:bCs/>
          <w:sz w:val="22"/>
          <w:szCs w:val="22"/>
        </w:rPr>
        <w:t>Having good knowledge in microservices</w:t>
      </w:r>
    </w:p>
    <w:p w14:paraId="01A18859" w14:textId="16371C36" w:rsidR="00C03182" w:rsidRPr="00F83214" w:rsidRDefault="00C03182" w:rsidP="00E93579">
      <w:pPr>
        <w:pStyle w:val="NormalWeb"/>
        <w:numPr>
          <w:ilvl w:val="0"/>
          <w:numId w:val="42"/>
        </w:numPr>
        <w:spacing w:before="0" w:beforeAutospacing="0" w:after="0" w:afterAutospacing="0"/>
        <w:rPr>
          <w:rFonts w:ascii="Calibri" w:hAnsi="Calibri" w:cs="Calibri"/>
          <w:bCs/>
          <w:sz w:val="22"/>
          <w:szCs w:val="22"/>
        </w:rPr>
      </w:pPr>
      <w:r w:rsidRPr="00F83214">
        <w:rPr>
          <w:rFonts w:ascii="Calibri" w:hAnsi="Calibri" w:cs="Calibri"/>
          <w:bCs/>
          <w:sz w:val="22"/>
          <w:szCs w:val="22"/>
        </w:rPr>
        <w:t xml:space="preserve">Experience in handling messaging services using </w:t>
      </w:r>
      <w:r w:rsidRPr="00F83214">
        <w:rPr>
          <w:rFonts w:ascii="Calibri" w:hAnsi="Calibri" w:cs="Calibri"/>
          <w:b/>
          <w:sz w:val="22"/>
          <w:szCs w:val="22"/>
        </w:rPr>
        <w:t>JMS</w:t>
      </w:r>
      <w:r w:rsidRPr="00F83214">
        <w:rPr>
          <w:rFonts w:ascii="Calibri" w:hAnsi="Calibri" w:cs="Calibri"/>
          <w:bCs/>
          <w:sz w:val="22"/>
          <w:szCs w:val="22"/>
        </w:rPr>
        <w:t>.</w:t>
      </w:r>
    </w:p>
    <w:p w14:paraId="2CF868BE" w14:textId="5B41FE6F" w:rsidR="00C03182" w:rsidRPr="00F83214" w:rsidRDefault="00C03182" w:rsidP="00E93579">
      <w:pPr>
        <w:pStyle w:val="NormalWeb"/>
        <w:numPr>
          <w:ilvl w:val="0"/>
          <w:numId w:val="42"/>
        </w:numPr>
        <w:spacing w:before="0" w:beforeAutospacing="0" w:after="0" w:afterAutospacing="0"/>
        <w:rPr>
          <w:rFonts w:ascii="Calibri" w:hAnsi="Calibri" w:cs="Calibri"/>
          <w:b/>
          <w:sz w:val="22"/>
          <w:szCs w:val="22"/>
        </w:rPr>
      </w:pPr>
      <w:r w:rsidRPr="00F83214">
        <w:rPr>
          <w:rFonts w:ascii="Calibri" w:hAnsi="Calibri" w:cs="Calibri"/>
          <w:bCs/>
          <w:sz w:val="22"/>
          <w:szCs w:val="22"/>
        </w:rPr>
        <w:t xml:space="preserve">Experience in using various </w:t>
      </w:r>
      <w:r w:rsidRPr="00F83214">
        <w:rPr>
          <w:rFonts w:ascii="Calibri" w:hAnsi="Calibri" w:cs="Calibri"/>
          <w:b/>
          <w:sz w:val="22"/>
          <w:szCs w:val="22"/>
        </w:rPr>
        <w:t xml:space="preserve">Web </w:t>
      </w:r>
      <w:r w:rsidRPr="00F83214">
        <w:rPr>
          <w:rFonts w:ascii="Calibri" w:hAnsi="Calibri" w:cs="Calibri"/>
          <w:bCs/>
          <w:sz w:val="22"/>
          <w:szCs w:val="22"/>
        </w:rPr>
        <w:t xml:space="preserve">and </w:t>
      </w:r>
      <w:r w:rsidRPr="00F83214">
        <w:rPr>
          <w:rFonts w:ascii="Calibri" w:hAnsi="Calibri" w:cs="Calibri"/>
          <w:b/>
          <w:sz w:val="22"/>
          <w:szCs w:val="22"/>
        </w:rPr>
        <w:t>Application servers</w:t>
      </w:r>
      <w:r w:rsidRPr="00F83214">
        <w:rPr>
          <w:rFonts w:ascii="Calibri" w:hAnsi="Calibri" w:cs="Calibri"/>
          <w:bCs/>
          <w:sz w:val="22"/>
          <w:szCs w:val="22"/>
        </w:rPr>
        <w:t xml:space="preserve"> such as </w:t>
      </w:r>
      <w:r w:rsidRPr="00F83214">
        <w:rPr>
          <w:rFonts w:ascii="Calibri" w:hAnsi="Calibri" w:cs="Calibri"/>
          <w:b/>
          <w:sz w:val="22"/>
          <w:szCs w:val="22"/>
        </w:rPr>
        <w:t>Tomcat, RAD</w:t>
      </w:r>
      <w:r w:rsidRPr="00F83214">
        <w:rPr>
          <w:rFonts w:ascii="Calibri" w:hAnsi="Calibri" w:cs="Calibri"/>
          <w:bCs/>
          <w:sz w:val="22"/>
          <w:szCs w:val="22"/>
        </w:rPr>
        <w:t xml:space="preserve"> and </w:t>
      </w:r>
      <w:r w:rsidRPr="00F83214">
        <w:rPr>
          <w:rFonts w:ascii="Calibri" w:hAnsi="Calibri" w:cs="Calibri"/>
          <w:b/>
          <w:sz w:val="22"/>
          <w:szCs w:val="22"/>
        </w:rPr>
        <w:t>WebLogic servers.</w:t>
      </w:r>
    </w:p>
    <w:p w14:paraId="50D71385" w14:textId="0DCAD8B8" w:rsidR="00C03182" w:rsidRPr="00F83214" w:rsidRDefault="00C03182" w:rsidP="00E93579">
      <w:pPr>
        <w:pStyle w:val="NormalWeb"/>
        <w:numPr>
          <w:ilvl w:val="0"/>
          <w:numId w:val="42"/>
        </w:numPr>
        <w:spacing w:before="0" w:beforeAutospacing="0" w:after="0" w:afterAutospacing="0"/>
        <w:rPr>
          <w:rFonts w:ascii="Calibri" w:hAnsi="Calibri" w:cs="Calibri"/>
          <w:bCs/>
          <w:sz w:val="22"/>
          <w:szCs w:val="22"/>
        </w:rPr>
      </w:pPr>
      <w:r w:rsidRPr="00F83214">
        <w:rPr>
          <w:rFonts w:ascii="Calibri" w:hAnsi="Calibri" w:cs="Calibri"/>
          <w:bCs/>
          <w:sz w:val="22"/>
          <w:szCs w:val="22"/>
        </w:rPr>
        <w:t xml:space="preserve">Experience in using version control systems such as </w:t>
      </w:r>
      <w:r w:rsidRPr="00F83214">
        <w:rPr>
          <w:rFonts w:ascii="Calibri" w:hAnsi="Calibri" w:cs="Calibri"/>
          <w:b/>
          <w:sz w:val="22"/>
          <w:szCs w:val="22"/>
        </w:rPr>
        <w:t xml:space="preserve">SVN </w:t>
      </w:r>
      <w:r w:rsidRPr="00F83214">
        <w:rPr>
          <w:rFonts w:ascii="Calibri" w:hAnsi="Calibri" w:cs="Calibri"/>
          <w:bCs/>
          <w:sz w:val="22"/>
          <w:szCs w:val="22"/>
        </w:rPr>
        <w:t>and</w:t>
      </w:r>
      <w:r w:rsidRPr="00F83214">
        <w:rPr>
          <w:rFonts w:ascii="Calibri" w:hAnsi="Calibri" w:cs="Calibri"/>
          <w:b/>
          <w:sz w:val="22"/>
          <w:szCs w:val="22"/>
        </w:rPr>
        <w:t xml:space="preserve"> GIT</w:t>
      </w:r>
    </w:p>
    <w:p w14:paraId="6614BA21" w14:textId="39E8D001" w:rsidR="00C03182" w:rsidRPr="00F83214" w:rsidRDefault="00C03182" w:rsidP="00E93579">
      <w:pPr>
        <w:pStyle w:val="NormalWeb"/>
        <w:numPr>
          <w:ilvl w:val="0"/>
          <w:numId w:val="42"/>
        </w:numPr>
        <w:spacing w:before="0" w:beforeAutospacing="0" w:after="0" w:afterAutospacing="0"/>
        <w:rPr>
          <w:rFonts w:ascii="Calibri" w:hAnsi="Calibri" w:cs="Calibri"/>
          <w:bCs/>
          <w:sz w:val="22"/>
          <w:szCs w:val="22"/>
        </w:rPr>
      </w:pPr>
      <w:r w:rsidRPr="00F83214">
        <w:rPr>
          <w:rFonts w:ascii="Calibri" w:hAnsi="Calibri" w:cs="Calibri"/>
          <w:bCs/>
          <w:sz w:val="22"/>
          <w:szCs w:val="22"/>
        </w:rPr>
        <w:t xml:space="preserve">Waterfall and </w:t>
      </w:r>
      <w:r w:rsidRPr="00F83214">
        <w:rPr>
          <w:rFonts w:ascii="Calibri" w:hAnsi="Calibri" w:cs="Calibri"/>
          <w:b/>
          <w:sz w:val="22"/>
          <w:szCs w:val="22"/>
        </w:rPr>
        <w:t>Agile Methodologies</w:t>
      </w:r>
      <w:r w:rsidRPr="00F83214">
        <w:rPr>
          <w:rFonts w:ascii="Calibri" w:hAnsi="Calibri" w:cs="Calibri"/>
          <w:bCs/>
          <w:sz w:val="22"/>
          <w:szCs w:val="22"/>
        </w:rPr>
        <w:t xml:space="preserve"> for various applications</w:t>
      </w:r>
    </w:p>
    <w:p w14:paraId="44358038" w14:textId="338082F1" w:rsidR="00C03182" w:rsidRPr="00F83214" w:rsidRDefault="00C03182" w:rsidP="00E93579">
      <w:pPr>
        <w:pStyle w:val="NormalWeb"/>
        <w:numPr>
          <w:ilvl w:val="0"/>
          <w:numId w:val="42"/>
        </w:numPr>
        <w:spacing w:before="0" w:beforeAutospacing="0" w:after="0" w:afterAutospacing="0"/>
        <w:rPr>
          <w:rFonts w:ascii="Calibri" w:hAnsi="Calibri" w:cs="Calibri"/>
          <w:bCs/>
          <w:sz w:val="22"/>
          <w:szCs w:val="22"/>
        </w:rPr>
      </w:pPr>
      <w:r w:rsidRPr="00F83214">
        <w:rPr>
          <w:rFonts w:ascii="Calibri" w:hAnsi="Calibri" w:cs="Calibri"/>
          <w:bCs/>
          <w:sz w:val="22"/>
          <w:szCs w:val="22"/>
        </w:rPr>
        <w:t xml:space="preserve">Having experience working in </w:t>
      </w:r>
      <w:r w:rsidRPr="00F83214">
        <w:rPr>
          <w:rFonts w:ascii="Calibri" w:hAnsi="Calibri" w:cs="Calibri"/>
          <w:b/>
          <w:sz w:val="22"/>
          <w:szCs w:val="22"/>
        </w:rPr>
        <w:t>AWS cloud services</w:t>
      </w:r>
      <w:r w:rsidRPr="00F83214">
        <w:rPr>
          <w:rFonts w:ascii="Calibri" w:hAnsi="Calibri" w:cs="Calibri"/>
          <w:bCs/>
          <w:sz w:val="22"/>
          <w:szCs w:val="22"/>
        </w:rPr>
        <w:t xml:space="preserve"> and helped the client to reduce the maintenance cost of application.</w:t>
      </w:r>
    </w:p>
    <w:p w14:paraId="5384C453" w14:textId="642C2374" w:rsidR="00C03182" w:rsidRPr="00F83214" w:rsidRDefault="00C03182" w:rsidP="00E93579">
      <w:pPr>
        <w:pStyle w:val="NormalWeb"/>
        <w:numPr>
          <w:ilvl w:val="0"/>
          <w:numId w:val="42"/>
        </w:numPr>
        <w:spacing w:before="0" w:beforeAutospacing="0" w:after="0" w:afterAutospacing="0"/>
        <w:rPr>
          <w:rFonts w:ascii="Calibri" w:hAnsi="Calibri" w:cs="Calibri"/>
          <w:bCs/>
          <w:sz w:val="22"/>
          <w:szCs w:val="22"/>
        </w:rPr>
      </w:pPr>
      <w:r w:rsidRPr="00F83214">
        <w:rPr>
          <w:rFonts w:ascii="Calibri" w:hAnsi="Calibri" w:cs="Calibri"/>
          <w:bCs/>
          <w:sz w:val="22"/>
          <w:szCs w:val="22"/>
        </w:rPr>
        <w:t xml:space="preserve">Developed the new </w:t>
      </w:r>
      <w:r w:rsidRPr="00F83214">
        <w:rPr>
          <w:rFonts w:ascii="Calibri" w:hAnsi="Calibri" w:cs="Calibri"/>
          <w:b/>
          <w:sz w:val="22"/>
          <w:szCs w:val="22"/>
        </w:rPr>
        <w:t xml:space="preserve">GDPR functionality </w:t>
      </w:r>
      <w:r w:rsidRPr="00F83214">
        <w:rPr>
          <w:rFonts w:ascii="Calibri" w:hAnsi="Calibri" w:cs="Calibri"/>
          <w:bCs/>
          <w:sz w:val="22"/>
          <w:szCs w:val="22"/>
        </w:rPr>
        <w:t>in</w:t>
      </w:r>
      <w:r w:rsidRPr="00F83214">
        <w:rPr>
          <w:rFonts w:ascii="Calibri" w:hAnsi="Calibri" w:cs="Calibri"/>
          <w:b/>
          <w:sz w:val="22"/>
          <w:szCs w:val="22"/>
        </w:rPr>
        <w:t xml:space="preserve"> Claim Center</w:t>
      </w:r>
    </w:p>
    <w:p w14:paraId="276C9825" w14:textId="31997978" w:rsidR="00C03182" w:rsidRPr="00F83214" w:rsidRDefault="00C03182" w:rsidP="00E93579">
      <w:pPr>
        <w:pStyle w:val="NormalWeb"/>
        <w:numPr>
          <w:ilvl w:val="0"/>
          <w:numId w:val="42"/>
        </w:numPr>
        <w:spacing w:before="0" w:beforeAutospacing="0" w:after="0" w:afterAutospacing="0"/>
        <w:rPr>
          <w:rFonts w:ascii="Calibri" w:hAnsi="Calibri" w:cs="Calibri"/>
          <w:bCs/>
          <w:sz w:val="22"/>
          <w:szCs w:val="22"/>
        </w:rPr>
      </w:pPr>
      <w:r w:rsidRPr="00F83214">
        <w:rPr>
          <w:rFonts w:ascii="Calibri" w:hAnsi="Calibri" w:cs="Calibri"/>
          <w:bCs/>
          <w:sz w:val="22"/>
          <w:szCs w:val="22"/>
        </w:rPr>
        <w:t xml:space="preserve">Experience in databases such as </w:t>
      </w:r>
      <w:r w:rsidRPr="00F83214">
        <w:rPr>
          <w:rFonts w:ascii="Calibri" w:hAnsi="Calibri" w:cs="Calibri"/>
          <w:b/>
          <w:sz w:val="22"/>
          <w:szCs w:val="22"/>
        </w:rPr>
        <w:t>Oracle, MySQL</w:t>
      </w:r>
      <w:r w:rsidRPr="00F83214">
        <w:rPr>
          <w:rFonts w:ascii="Calibri" w:hAnsi="Calibri" w:cs="Calibri"/>
          <w:bCs/>
          <w:sz w:val="22"/>
          <w:szCs w:val="22"/>
        </w:rPr>
        <w:t xml:space="preserve"> and</w:t>
      </w:r>
      <w:r w:rsidRPr="00F83214">
        <w:rPr>
          <w:rFonts w:ascii="Calibri" w:hAnsi="Calibri" w:cs="Calibri"/>
          <w:b/>
          <w:sz w:val="22"/>
          <w:szCs w:val="22"/>
        </w:rPr>
        <w:t xml:space="preserve"> DB2</w:t>
      </w:r>
    </w:p>
    <w:p w14:paraId="0C157DD0" w14:textId="0F76397E" w:rsidR="00C03182" w:rsidRPr="00F83214" w:rsidRDefault="00C03182" w:rsidP="00E93579">
      <w:pPr>
        <w:pStyle w:val="NormalWeb"/>
        <w:numPr>
          <w:ilvl w:val="0"/>
          <w:numId w:val="42"/>
        </w:numPr>
        <w:spacing w:before="0" w:beforeAutospacing="0" w:after="0" w:afterAutospacing="0"/>
        <w:rPr>
          <w:rFonts w:ascii="Calibri" w:hAnsi="Calibri" w:cs="Calibri"/>
          <w:bCs/>
          <w:sz w:val="22"/>
          <w:szCs w:val="22"/>
        </w:rPr>
      </w:pPr>
      <w:r w:rsidRPr="00F83214">
        <w:rPr>
          <w:rFonts w:ascii="Calibri" w:hAnsi="Calibri" w:cs="Calibri"/>
          <w:bCs/>
          <w:sz w:val="22"/>
          <w:szCs w:val="22"/>
        </w:rPr>
        <w:t xml:space="preserve">Proficiency in working with IDEs like </w:t>
      </w:r>
      <w:r w:rsidRPr="00F83214">
        <w:rPr>
          <w:rFonts w:ascii="Calibri" w:hAnsi="Calibri" w:cs="Calibri"/>
          <w:b/>
          <w:sz w:val="22"/>
          <w:szCs w:val="22"/>
        </w:rPr>
        <w:t xml:space="preserve">Eclipse, IntelliJ </w:t>
      </w:r>
      <w:r w:rsidRPr="00F83214">
        <w:rPr>
          <w:rFonts w:ascii="Calibri" w:hAnsi="Calibri" w:cs="Calibri"/>
          <w:bCs/>
          <w:sz w:val="22"/>
          <w:szCs w:val="22"/>
        </w:rPr>
        <w:t>and</w:t>
      </w:r>
      <w:r w:rsidRPr="00F83214">
        <w:rPr>
          <w:rFonts w:ascii="Calibri" w:hAnsi="Calibri" w:cs="Calibri"/>
          <w:b/>
          <w:sz w:val="22"/>
          <w:szCs w:val="22"/>
        </w:rPr>
        <w:t xml:space="preserve"> WSAD</w:t>
      </w:r>
    </w:p>
    <w:p w14:paraId="2F885B25" w14:textId="71B3C01E" w:rsidR="00C03182" w:rsidRPr="00F83214" w:rsidRDefault="00C03182" w:rsidP="00E93579">
      <w:pPr>
        <w:pStyle w:val="NormalWeb"/>
        <w:numPr>
          <w:ilvl w:val="0"/>
          <w:numId w:val="42"/>
        </w:numPr>
        <w:spacing w:before="0" w:beforeAutospacing="0" w:after="0" w:afterAutospacing="0"/>
        <w:rPr>
          <w:rFonts w:ascii="Calibri" w:hAnsi="Calibri" w:cs="Calibri"/>
          <w:bCs/>
          <w:sz w:val="22"/>
          <w:szCs w:val="22"/>
        </w:rPr>
      </w:pPr>
      <w:r w:rsidRPr="00F83214">
        <w:rPr>
          <w:rFonts w:ascii="Calibri" w:hAnsi="Calibri" w:cs="Calibri"/>
          <w:bCs/>
          <w:sz w:val="22"/>
          <w:szCs w:val="22"/>
        </w:rPr>
        <w:t xml:space="preserve">Hands on experience in writing in </w:t>
      </w:r>
      <w:r w:rsidRPr="00F83214">
        <w:rPr>
          <w:rFonts w:ascii="Calibri" w:hAnsi="Calibri" w:cs="Calibri"/>
          <w:b/>
          <w:sz w:val="22"/>
          <w:szCs w:val="22"/>
        </w:rPr>
        <w:t>SQL, PL/SQ</w:t>
      </w:r>
      <w:r w:rsidR="00781A66">
        <w:rPr>
          <w:rFonts w:ascii="Calibri" w:hAnsi="Calibri" w:cs="Calibri"/>
          <w:b/>
          <w:sz w:val="22"/>
          <w:szCs w:val="22"/>
        </w:rPr>
        <w:t>L</w:t>
      </w:r>
      <w:r w:rsidRPr="00F83214">
        <w:rPr>
          <w:rFonts w:ascii="Calibri" w:hAnsi="Calibri" w:cs="Calibri"/>
          <w:bCs/>
          <w:sz w:val="22"/>
          <w:szCs w:val="22"/>
        </w:rPr>
        <w:t>, stored procedure and functions</w:t>
      </w:r>
    </w:p>
    <w:p w14:paraId="1D1D7854" w14:textId="093C67BE" w:rsidR="00C03182" w:rsidRPr="00B47D44" w:rsidRDefault="00C03182" w:rsidP="00E93579">
      <w:pPr>
        <w:pStyle w:val="NormalWeb"/>
        <w:numPr>
          <w:ilvl w:val="0"/>
          <w:numId w:val="42"/>
        </w:numPr>
        <w:spacing w:before="0" w:beforeAutospacing="0" w:after="0" w:afterAutospacing="0"/>
        <w:rPr>
          <w:rFonts w:ascii="Calibri" w:hAnsi="Calibri" w:cs="Calibri"/>
          <w:b/>
          <w:sz w:val="22"/>
          <w:szCs w:val="22"/>
        </w:rPr>
      </w:pPr>
      <w:r w:rsidRPr="00F83214">
        <w:rPr>
          <w:rFonts w:ascii="Calibri" w:hAnsi="Calibri" w:cs="Calibri"/>
          <w:bCs/>
          <w:sz w:val="22"/>
          <w:szCs w:val="22"/>
        </w:rPr>
        <w:t xml:space="preserve">Involved in the development </w:t>
      </w:r>
      <w:r w:rsidRPr="00B47D44">
        <w:rPr>
          <w:rFonts w:ascii="Calibri" w:hAnsi="Calibri" w:cs="Calibri"/>
          <w:b/>
          <w:sz w:val="22"/>
          <w:szCs w:val="22"/>
        </w:rPr>
        <w:t xml:space="preserve">of e-invoice automation framework </w:t>
      </w:r>
      <w:r w:rsidRPr="00B47D44">
        <w:rPr>
          <w:rFonts w:ascii="Calibri" w:hAnsi="Calibri" w:cs="Calibri"/>
          <w:bCs/>
          <w:sz w:val="22"/>
          <w:szCs w:val="22"/>
        </w:rPr>
        <w:t>for</w:t>
      </w:r>
      <w:r w:rsidRPr="00B47D44">
        <w:rPr>
          <w:rFonts w:ascii="Calibri" w:hAnsi="Calibri" w:cs="Calibri"/>
          <w:b/>
          <w:sz w:val="22"/>
          <w:szCs w:val="22"/>
        </w:rPr>
        <w:t xml:space="preserve"> Claim Center while processing </w:t>
      </w:r>
      <w:r w:rsidRPr="00B47D44">
        <w:rPr>
          <w:rFonts w:ascii="Calibri" w:hAnsi="Calibri" w:cs="Calibri"/>
          <w:bCs/>
          <w:sz w:val="22"/>
          <w:szCs w:val="22"/>
        </w:rPr>
        <w:t>the</w:t>
      </w:r>
      <w:r w:rsidRPr="00B47D44">
        <w:rPr>
          <w:rFonts w:ascii="Calibri" w:hAnsi="Calibri" w:cs="Calibri"/>
          <w:b/>
          <w:sz w:val="22"/>
          <w:szCs w:val="22"/>
        </w:rPr>
        <w:t xml:space="preserve"> vendor invoices.</w:t>
      </w:r>
    </w:p>
    <w:p w14:paraId="67BE6C45" w14:textId="77777777" w:rsidR="00446757" w:rsidRPr="00446757" w:rsidRDefault="00C03182" w:rsidP="00E93579">
      <w:pPr>
        <w:pStyle w:val="NormalWeb"/>
        <w:numPr>
          <w:ilvl w:val="0"/>
          <w:numId w:val="42"/>
        </w:numPr>
        <w:spacing w:before="0" w:beforeAutospacing="0" w:after="0" w:afterAutospacing="0"/>
        <w:rPr>
          <w:rFonts w:ascii="Calibri" w:hAnsi="Calibri" w:cs="Calibri"/>
          <w:bCs/>
          <w:sz w:val="22"/>
          <w:szCs w:val="22"/>
        </w:rPr>
      </w:pPr>
      <w:r w:rsidRPr="00F83214">
        <w:rPr>
          <w:rFonts w:ascii="Calibri" w:hAnsi="Calibri" w:cs="Calibri"/>
          <w:bCs/>
          <w:sz w:val="22"/>
          <w:szCs w:val="22"/>
        </w:rPr>
        <w:t xml:space="preserve">Experience in writing </w:t>
      </w:r>
      <w:r w:rsidRPr="00B47D44">
        <w:rPr>
          <w:rFonts w:ascii="Calibri" w:hAnsi="Calibri" w:cs="Calibri"/>
          <w:b/>
          <w:sz w:val="22"/>
          <w:szCs w:val="22"/>
        </w:rPr>
        <w:t xml:space="preserve">SQL Scripts, Oracle, and MySQL </w:t>
      </w:r>
    </w:p>
    <w:p w14:paraId="558B6929" w14:textId="4924EC47" w:rsidR="00C03182" w:rsidRPr="00F83214" w:rsidRDefault="00C03182" w:rsidP="00C03182">
      <w:pPr>
        <w:pStyle w:val="NormalWeb"/>
        <w:spacing w:before="0" w:beforeAutospacing="0" w:after="0" w:afterAutospacing="0"/>
        <w:rPr>
          <w:rFonts w:ascii="Calibri" w:hAnsi="Calibri" w:cs="Calibri"/>
          <w:b/>
          <w:sz w:val="22"/>
          <w:szCs w:val="22"/>
        </w:rPr>
      </w:pPr>
      <w:r w:rsidRPr="00F83214">
        <w:rPr>
          <w:rFonts w:ascii="Calibri" w:hAnsi="Calibri" w:cs="Calibri"/>
          <w:b/>
          <w:sz w:val="22"/>
          <w:szCs w:val="22"/>
        </w:rPr>
        <w:t xml:space="preserve">TECHNICAL </w:t>
      </w:r>
      <w:r w:rsidR="00B47D44" w:rsidRPr="00F83214">
        <w:rPr>
          <w:rFonts w:ascii="Calibri" w:hAnsi="Calibri" w:cs="Calibri"/>
          <w:b/>
          <w:sz w:val="22"/>
          <w:szCs w:val="22"/>
        </w:rPr>
        <w:t>SKILLS</w:t>
      </w:r>
      <w:r w:rsidR="00B47D44">
        <w:rPr>
          <w:rFonts w:ascii="Calibri" w:hAnsi="Calibri" w:cs="Calibri"/>
          <w:b/>
          <w:sz w:val="22"/>
          <w:szCs w:val="22"/>
        </w:rPr>
        <w:t>:</w:t>
      </w:r>
      <w:r w:rsidR="00F83214">
        <w:rPr>
          <w:rFonts w:ascii="Calibri" w:hAnsi="Calibri" w:cs="Calibri"/>
          <w:b/>
          <w:sz w:val="22"/>
          <w:szCs w:val="22"/>
        </w:rPr>
        <w:t xml:space="preserve"> </w:t>
      </w:r>
    </w:p>
    <w:p w14:paraId="604E1EC9" w14:textId="77777777" w:rsidR="00C03182" w:rsidRPr="00F83214" w:rsidRDefault="00C03182" w:rsidP="00C03182">
      <w:pPr>
        <w:pStyle w:val="NormalWeb"/>
        <w:spacing w:before="0" w:beforeAutospacing="0" w:after="0" w:afterAutospacing="0"/>
        <w:rPr>
          <w:rFonts w:ascii="Calibri" w:hAnsi="Calibri" w:cs="Calibri"/>
          <w:bCs/>
          <w:sz w:val="22"/>
          <w:szCs w:val="22"/>
        </w:rPr>
      </w:pPr>
    </w:p>
    <w:tbl>
      <w:tblPr>
        <w:tblStyle w:val="TableGrid"/>
        <w:tblW w:w="0" w:type="auto"/>
        <w:tblLook w:val="04A0" w:firstRow="1" w:lastRow="0" w:firstColumn="1" w:lastColumn="0" w:noHBand="0" w:noVBand="1"/>
      </w:tblPr>
      <w:tblGrid>
        <w:gridCol w:w="2310"/>
        <w:gridCol w:w="7426"/>
      </w:tblGrid>
      <w:tr w:rsidR="00C03182" w:rsidRPr="00F83214" w14:paraId="3D2C85B8" w14:textId="177F4EEF" w:rsidTr="00B47D44">
        <w:tc>
          <w:tcPr>
            <w:tcW w:w="2310" w:type="dxa"/>
            <w:tcBorders>
              <w:top w:val="single" w:sz="4" w:space="0" w:color="auto"/>
              <w:left w:val="single" w:sz="4" w:space="0" w:color="auto"/>
              <w:bottom w:val="single" w:sz="4" w:space="0" w:color="auto"/>
              <w:right w:val="single" w:sz="4" w:space="0" w:color="auto"/>
            </w:tcBorders>
          </w:tcPr>
          <w:p w14:paraId="41463358" w14:textId="20A58EA9" w:rsidR="00C03182" w:rsidRPr="00F83214" w:rsidRDefault="00C03182" w:rsidP="004F72CF">
            <w:pPr>
              <w:pStyle w:val="NormalWeb"/>
              <w:spacing w:before="0" w:beforeAutospacing="0" w:after="0" w:afterAutospacing="0"/>
              <w:rPr>
                <w:rFonts w:ascii="Calibri" w:hAnsi="Calibri" w:cs="Calibri"/>
                <w:b/>
                <w:sz w:val="22"/>
                <w:szCs w:val="22"/>
              </w:rPr>
            </w:pPr>
            <w:r w:rsidRPr="00F83214">
              <w:rPr>
                <w:rFonts w:ascii="Calibri" w:hAnsi="Calibri" w:cs="Calibri"/>
                <w:b/>
                <w:sz w:val="22"/>
                <w:szCs w:val="22"/>
              </w:rPr>
              <w:t>Languages/Framework</w:t>
            </w:r>
          </w:p>
        </w:tc>
        <w:tc>
          <w:tcPr>
            <w:tcW w:w="7426" w:type="dxa"/>
            <w:tcBorders>
              <w:top w:val="single" w:sz="4" w:space="0" w:color="auto"/>
              <w:left w:val="single" w:sz="4" w:space="0" w:color="auto"/>
              <w:bottom w:val="single" w:sz="4" w:space="0" w:color="auto"/>
              <w:right w:val="single" w:sz="4" w:space="0" w:color="auto"/>
            </w:tcBorders>
          </w:tcPr>
          <w:p w14:paraId="0A03DA14" w14:textId="283FD1AC" w:rsidR="00C03182" w:rsidRPr="00B47D44" w:rsidRDefault="00C03182" w:rsidP="00E93579">
            <w:pPr>
              <w:pStyle w:val="NormalWeb"/>
              <w:spacing w:before="0" w:after="0"/>
              <w:rPr>
                <w:rFonts w:ascii="Calibri" w:hAnsi="Calibri" w:cs="Calibri"/>
                <w:b/>
                <w:sz w:val="22"/>
                <w:szCs w:val="22"/>
              </w:rPr>
            </w:pPr>
            <w:proofErr w:type="spellStart"/>
            <w:r w:rsidRPr="00B47D44">
              <w:rPr>
                <w:rFonts w:ascii="Calibri" w:hAnsi="Calibri" w:cs="Calibri"/>
                <w:b/>
                <w:sz w:val="22"/>
                <w:szCs w:val="22"/>
              </w:rPr>
              <w:t>Gosu</w:t>
            </w:r>
            <w:proofErr w:type="spellEnd"/>
            <w:r w:rsidRPr="00B47D44">
              <w:rPr>
                <w:rFonts w:ascii="Calibri" w:hAnsi="Calibri" w:cs="Calibri"/>
                <w:b/>
                <w:sz w:val="22"/>
                <w:szCs w:val="22"/>
              </w:rPr>
              <w:t xml:space="preserve">, Java/J2ee, JDBC, IBM MQ, </w:t>
            </w:r>
            <w:r w:rsidR="00EF6FBA">
              <w:rPr>
                <w:rFonts w:ascii="Calibri" w:hAnsi="Calibri" w:cs="Calibri"/>
                <w:b/>
                <w:sz w:val="22"/>
                <w:szCs w:val="22"/>
              </w:rPr>
              <w:t xml:space="preserve">Spring MVC. </w:t>
            </w:r>
            <w:r w:rsidRPr="00B47D44">
              <w:rPr>
                <w:rFonts w:ascii="Calibri" w:hAnsi="Calibri" w:cs="Calibri"/>
                <w:b/>
                <w:sz w:val="22"/>
                <w:szCs w:val="22"/>
              </w:rPr>
              <w:t>Spring Boot, Spring Batch, Struts, Hibernate,</w:t>
            </w:r>
          </w:p>
        </w:tc>
      </w:tr>
      <w:tr w:rsidR="00C03182" w:rsidRPr="00F83214" w14:paraId="1976DA96" w14:textId="579CBF59" w:rsidTr="00B47D44">
        <w:tc>
          <w:tcPr>
            <w:tcW w:w="2310" w:type="dxa"/>
            <w:tcBorders>
              <w:top w:val="single" w:sz="4" w:space="0" w:color="auto"/>
              <w:left w:val="single" w:sz="4" w:space="0" w:color="auto"/>
              <w:bottom w:val="single" w:sz="4" w:space="0" w:color="auto"/>
              <w:right w:val="single" w:sz="4" w:space="0" w:color="auto"/>
            </w:tcBorders>
          </w:tcPr>
          <w:p w14:paraId="7012BA02" w14:textId="15364054" w:rsidR="00C03182" w:rsidRPr="00F83214" w:rsidRDefault="00C03182" w:rsidP="004F72CF">
            <w:pPr>
              <w:pStyle w:val="NormalWeb"/>
              <w:spacing w:before="0" w:beforeAutospacing="0" w:after="0" w:afterAutospacing="0"/>
              <w:rPr>
                <w:rFonts w:ascii="Calibri" w:hAnsi="Calibri" w:cs="Calibri"/>
                <w:b/>
                <w:sz w:val="22"/>
                <w:szCs w:val="22"/>
              </w:rPr>
            </w:pPr>
          </w:p>
        </w:tc>
        <w:tc>
          <w:tcPr>
            <w:tcW w:w="7426" w:type="dxa"/>
            <w:tcBorders>
              <w:top w:val="single" w:sz="4" w:space="0" w:color="auto"/>
              <w:left w:val="single" w:sz="4" w:space="0" w:color="auto"/>
              <w:bottom w:val="single" w:sz="4" w:space="0" w:color="auto"/>
              <w:right w:val="single" w:sz="4" w:space="0" w:color="auto"/>
            </w:tcBorders>
          </w:tcPr>
          <w:p w14:paraId="33658F20" w14:textId="21FCB422" w:rsidR="00C03182" w:rsidRPr="00B47D44" w:rsidRDefault="00C03182" w:rsidP="00C03182">
            <w:pPr>
              <w:pStyle w:val="NormalWeb"/>
              <w:spacing w:before="0" w:after="0"/>
              <w:rPr>
                <w:rFonts w:ascii="Calibri" w:hAnsi="Calibri" w:cs="Calibri"/>
                <w:b/>
                <w:sz w:val="22"/>
                <w:szCs w:val="22"/>
              </w:rPr>
            </w:pPr>
            <w:r w:rsidRPr="00B47D44">
              <w:rPr>
                <w:rFonts w:ascii="Calibri" w:hAnsi="Calibri" w:cs="Calibri"/>
                <w:b/>
                <w:sz w:val="22"/>
                <w:szCs w:val="22"/>
              </w:rPr>
              <w:t>Microservices, REST, Webservices and JSON</w:t>
            </w:r>
          </w:p>
        </w:tc>
      </w:tr>
      <w:tr w:rsidR="00C03182" w:rsidRPr="00F83214" w14:paraId="14602DF5" w14:textId="4FCFD9E2" w:rsidTr="00B47D44">
        <w:tc>
          <w:tcPr>
            <w:tcW w:w="2310" w:type="dxa"/>
            <w:tcBorders>
              <w:top w:val="single" w:sz="4" w:space="0" w:color="auto"/>
              <w:left w:val="single" w:sz="4" w:space="0" w:color="auto"/>
              <w:bottom w:val="single" w:sz="4" w:space="0" w:color="auto"/>
              <w:right w:val="single" w:sz="4" w:space="0" w:color="auto"/>
            </w:tcBorders>
          </w:tcPr>
          <w:p w14:paraId="7FAC69B4" w14:textId="6A5ECCF2" w:rsidR="00C03182" w:rsidRPr="00F83214" w:rsidRDefault="00C03182" w:rsidP="004F72CF">
            <w:pPr>
              <w:pStyle w:val="NormalWeb"/>
              <w:spacing w:before="0" w:beforeAutospacing="0" w:after="0" w:afterAutospacing="0"/>
              <w:rPr>
                <w:rFonts w:ascii="Calibri" w:hAnsi="Calibri" w:cs="Calibri"/>
                <w:b/>
                <w:sz w:val="22"/>
                <w:szCs w:val="22"/>
              </w:rPr>
            </w:pPr>
            <w:r w:rsidRPr="00F83214">
              <w:rPr>
                <w:rFonts w:ascii="Calibri" w:hAnsi="Calibri" w:cs="Calibri"/>
                <w:b/>
                <w:sz w:val="22"/>
                <w:szCs w:val="22"/>
              </w:rPr>
              <w:t>Web Servers</w:t>
            </w:r>
          </w:p>
        </w:tc>
        <w:tc>
          <w:tcPr>
            <w:tcW w:w="7426" w:type="dxa"/>
            <w:tcBorders>
              <w:top w:val="single" w:sz="4" w:space="0" w:color="auto"/>
              <w:left w:val="single" w:sz="4" w:space="0" w:color="auto"/>
              <w:bottom w:val="single" w:sz="4" w:space="0" w:color="auto"/>
              <w:right w:val="single" w:sz="4" w:space="0" w:color="auto"/>
            </w:tcBorders>
          </w:tcPr>
          <w:p w14:paraId="73E69960" w14:textId="77777777" w:rsidR="00C03182" w:rsidRPr="00B47D44" w:rsidRDefault="00C03182" w:rsidP="00E93579">
            <w:pPr>
              <w:pStyle w:val="NormalWeb"/>
              <w:spacing w:before="0" w:after="0"/>
              <w:rPr>
                <w:rFonts w:ascii="Calibri" w:hAnsi="Calibri" w:cs="Calibri"/>
                <w:b/>
                <w:sz w:val="22"/>
                <w:szCs w:val="22"/>
              </w:rPr>
            </w:pPr>
            <w:r w:rsidRPr="00B47D44">
              <w:rPr>
                <w:rFonts w:ascii="Calibri" w:hAnsi="Calibri" w:cs="Calibri"/>
                <w:b/>
                <w:sz w:val="22"/>
                <w:szCs w:val="22"/>
              </w:rPr>
              <w:t xml:space="preserve">Tomcat </w:t>
            </w:r>
          </w:p>
        </w:tc>
      </w:tr>
      <w:tr w:rsidR="00C03182" w:rsidRPr="00F83214" w14:paraId="65AD95CD" w14:textId="0AA76F3B" w:rsidTr="00B47D44">
        <w:tc>
          <w:tcPr>
            <w:tcW w:w="2310" w:type="dxa"/>
            <w:tcBorders>
              <w:top w:val="single" w:sz="4" w:space="0" w:color="auto"/>
              <w:left w:val="single" w:sz="4" w:space="0" w:color="auto"/>
              <w:bottom w:val="single" w:sz="4" w:space="0" w:color="auto"/>
              <w:right w:val="single" w:sz="4" w:space="0" w:color="auto"/>
            </w:tcBorders>
          </w:tcPr>
          <w:p w14:paraId="48CFC461" w14:textId="1175688F" w:rsidR="00C03182" w:rsidRPr="00F83214" w:rsidRDefault="00C03182" w:rsidP="004F72CF">
            <w:pPr>
              <w:pStyle w:val="NormalWeb"/>
              <w:spacing w:before="0" w:beforeAutospacing="0" w:after="0" w:afterAutospacing="0"/>
              <w:rPr>
                <w:rFonts w:ascii="Calibri" w:hAnsi="Calibri" w:cs="Calibri"/>
                <w:b/>
                <w:sz w:val="22"/>
                <w:szCs w:val="22"/>
              </w:rPr>
            </w:pPr>
            <w:r w:rsidRPr="00F83214">
              <w:rPr>
                <w:rFonts w:ascii="Calibri" w:hAnsi="Calibri" w:cs="Calibri"/>
                <w:b/>
                <w:sz w:val="22"/>
                <w:szCs w:val="22"/>
              </w:rPr>
              <w:lastRenderedPageBreak/>
              <w:t>Application Servers</w:t>
            </w:r>
          </w:p>
        </w:tc>
        <w:tc>
          <w:tcPr>
            <w:tcW w:w="7426" w:type="dxa"/>
            <w:tcBorders>
              <w:top w:val="single" w:sz="4" w:space="0" w:color="auto"/>
              <w:left w:val="single" w:sz="4" w:space="0" w:color="auto"/>
              <w:bottom w:val="single" w:sz="4" w:space="0" w:color="auto"/>
              <w:right w:val="single" w:sz="4" w:space="0" w:color="auto"/>
            </w:tcBorders>
          </w:tcPr>
          <w:p w14:paraId="5462E5A0" w14:textId="77777777" w:rsidR="00C03182" w:rsidRPr="00B47D44" w:rsidRDefault="00C03182" w:rsidP="00E93579">
            <w:pPr>
              <w:pStyle w:val="NormalWeb"/>
              <w:spacing w:before="0" w:after="0"/>
              <w:rPr>
                <w:rFonts w:ascii="Calibri" w:hAnsi="Calibri" w:cs="Calibri"/>
                <w:b/>
                <w:sz w:val="22"/>
                <w:szCs w:val="22"/>
              </w:rPr>
            </w:pPr>
            <w:r w:rsidRPr="00B47D44">
              <w:rPr>
                <w:rFonts w:ascii="Calibri" w:hAnsi="Calibri" w:cs="Calibri"/>
                <w:b/>
                <w:sz w:val="22"/>
                <w:szCs w:val="22"/>
              </w:rPr>
              <w:t>Web Sphere, JBoss, RAD, WebLogic and Sun Java Studio</w:t>
            </w:r>
          </w:p>
        </w:tc>
      </w:tr>
      <w:tr w:rsidR="00C03182" w:rsidRPr="00F83214" w14:paraId="1CE8E770" w14:textId="178E2D5A" w:rsidTr="00B47D44">
        <w:tc>
          <w:tcPr>
            <w:tcW w:w="2310" w:type="dxa"/>
            <w:tcBorders>
              <w:top w:val="single" w:sz="4" w:space="0" w:color="auto"/>
              <w:left w:val="single" w:sz="4" w:space="0" w:color="auto"/>
              <w:bottom w:val="single" w:sz="4" w:space="0" w:color="auto"/>
              <w:right w:val="single" w:sz="4" w:space="0" w:color="auto"/>
            </w:tcBorders>
          </w:tcPr>
          <w:p w14:paraId="4F58CE23" w14:textId="4FA6D029" w:rsidR="00C03182" w:rsidRPr="00F83214" w:rsidRDefault="00C03182" w:rsidP="004F72CF">
            <w:pPr>
              <w:pStyle w:val="NormalWeb"/>
              <w:spacing w:before="0" w:beforeAutospacing="0" w:after="0" w:afterAutospacing="0"/>
              <w:rPr>
                <w:rFonts w:ascii="Calibri" w:hAnsi="Calibri" w:cs="Calibri"/>
                <w:b/>
                <w:sz w:val="22"/>
                <w:szCs w:val="22"/>
              </w:rPr>
            </w:pPr>
            <w:r w:rsidRPr="00F83214">
              <w:rPr>
                <w:rFonts w:ascii="Calibri" w:hAnsi="Calibri" w:cs="Calibri"/>
                <w:b/>
                <w:sz w:val="22"/>
                <w:szCs w:val="22"/>
              </w:rPr>
              <w:t>Databases</w:t>
            </w:r>
          </w:p>
        </w:tc>
        <w:tc>
          <w:tcPr>
            <w:tcW w:w="7426" w:type="dxa"/>
            <w:tcBorders>
              <w:top w:val="single" w:sz="4" w:space="0" w:color="auto"/>
              <w:left w:val="single" w:sz="4" w:space="0" w:color="auto"/>
              <w:bottom w:val="single" w:sz="4" w:space="0" w:color="auto"/>
              <w:right w:val="single" w:sz="4" w:space="0" w:color="auto"/>
            </w:tcBorders>
          </w:tcPr>
          <w:p w14:paraId="446E95AF" w14:textId="6486C9E8" w:rsidR="00C03182" w:rsidRPr="00B47D44" w:rsidRDefault="00C03182" w:rsidP="00E93579">
            <w:pPr>
              <w:pStyle w:val="NormalWeb"/>
              <w:spacing w:before="0" w:after="0"/>
              <w:rPr>
                <w:rFonts w:ascii="Calibri" w:hAnsi="Calibri" w:cs="Calibri"/>
                <w:b/>
                <w:sz w:val="22"/>
                <w:szCs w:val="22"/>
              </w:rPr>
            </w:pPr>
            <w:r w:rsidRPr="00B47D44">
              <w:rPr>
                <w:rFonts w:ascii="Calibri" w:hAnsi="Calibri" w:cs="Calibri"/>
                <w:b/>
                <w:sz w:val="22"/>
                <w:szCs w:val="22"/>
              </w:rPr>
              <w:t>Oracle, Microsoft SQL server and DB2</w:t>
            </w:r>
          </w:p>
        </w:tc>
      </w:tr>
      <w:tr w:rsidR="00C03182" w:rsidRPr="00F83214" w14:paraId="56A764C1" w14:textId="24321156" w:rsidTr="00B47D44">
        <w:tc>
          <w:tcPr>
            <w:tcW w:w="2310" w:type="dxa"/>
            <w:tcBorders>
              <w:top w:val="single" w:sz="4" w:space="0" w:color="auto"/>
              <w:left w:val="single" w:sz="4" w:space="0" w:color="auto"/>
              <w:bottom w:val="single" w:sz="4" w:space="0" w:color="auto"/>
              <w:right w:val="single" w:sz="4" w:space="0" w:color="auto"/>
            </w:tcBorders>
          </w:tcPr>
          <w:p w14:paraId="2E037B8C" w14:textId="7D936737" w:rsidR="00C03182" w:rsidRPr="00F83214" w:rsidRDefault="00C03182" w:rsidP="004F72CF">
            <w:pPr>
              <w:pStyle w:val="NormalWeb"/>
              <w:spacing w:before="0" w:beforeAutospacing="0" w:after="0" w:afterAutospacing="0"/>
              <w:rPr>
                <w:rFonts w:ascii="Calibri" w:hAnsi="Calibri" w:cs="Calibri"/>
                <w:b/>
                <w:sz w:val="22"/>
                <w:szCs w:val="22"/>
              </w:rPr>
            </w:pPr>
            <w:r w:rsidRPr="00F83214">
              <w:rPr>
                <w:rFonts w:ascii="Calibri" w:hAnsi="Calibri" w:cs="Calibri"/>
                <w:b/>
                <w:sz w:val="22"/>
                <w:szCs w:val="22"/>
              </w:rPr>
              <w:t>IDE design tools</w:t>
            </w:r>
          </w:p>
        </w:tc>
        <w:tc>
          <w:tcPr>
            <w:tcW w:w="7426" w:type="dxa"/>
            <w:tcBorders>
              <w:top w:val="single" w:sz="4" w:space="0" w:color="auto"/>
              <w:left w:val="single" w:sz="4" w:space="0" w:color="auto"/>
              <w:bottom w:val="single" w:sz="4" w:space="0" w:color="auto"/>
              <w:right w:val="single" w:sz="4" w:space="0" w:color="auto"/>
            </w:tcBorders>
          </w:tcPr>
          <w:p w14:paraId="2FCFD28E" w14:textId="7845DC69" w:rsidR="00C03182" w:rsidRPr="00B47D44" w:rsidRDefault="00C03182" w:rsidP="004F72CF">
            <w:pPr>
              <w:pStyle w:val="NormalWeb"/>
              <w:spacing w:before="0" w:beforeAutospacing="0" w:after="0" w:afterAutospacing="0"/>
              <w:rPr>
                <w:rFonts w:ascii="Calibri" w:hAnsi="Calibri" w:cs="Calibri"/>
                <w:b/>
                <w:sz w:val="22"/>
                <w:szCs w:val="22"/>
              </w:rPr>
            </w:pPr>
            <w:r w:rsidRPr="00B47D44">
              <w:rPr>
                <w:rFonts w:ascii="Calibri" w:hAnsi="Calibri" w:cs="Calibri"/>
                <w:b/>
                <w:sz w:val="22"/>
                <w:szCs w:val="22"/>
              </w:rPr>
              <w:t xml:space="preserve">Guidewire Claim Center 8, 10 and IntelliJ, Eclipse, RAD, WSAD, JIRA, Spring </w:t>
            </w:r>
            <w:r w:rsidR="00E93579" w:rsidRPr="00B47D44">
              <w:rPr>
                <w:rFonts w:ascii="Calibri" w:eastAsiaTheme="minorHAnsi" w:hAnsi="Calibri" w:cs="Calibri"/>
                <w:b/>
                <w:color w:val="000000" w:themeColor="text1"/>
                <w:sz w:val="22"/>
                <w:szCs w:val="22"/>
                <w:lang w:val="en-GB"/>
              </w:rPr>
              <w:t xml:space="preserve">Tool Suite 4, and Guidewire </w:t>
            </w:r>
            <w:r w:rsidR="00977EDB">
              <w:rPr>
                <w:rFonts w:ascii="Calibri" w:eastAsiaTheme="minorHAnsi" w:hAnsi="Calibri" w:cs="Calibri"/>
                <w:b/>
                <w:color w:val="000000" w:themeColor="text1"/>
                <w:sz w:val="22"/>
                <w:szCs w:val="22"/>
                <w:lang w:val="en-GB"/>
              </w:rPr>
              <w:t>Policy</w:t>
            </w:r>
            <w:r w:rsidR="00E93579" w:rsidRPr="00B47D44">
              <w:rPr>
                <w:rFonts w:ascii="Calibri" w:eastAsiaTheme="minorHAnsi" w:hAnsi="Calibri" w:cs="Calibri"/>
                <w:b/>
                <w:color w:val="000000" w:themeColor="text1"/>
                <w:sz w:val="22"/>
                <w:szCs w:val="22"/>
                <w:lang w:val="en-GB"/>
              </w:rPr>
              <w:t xml:space="preserve"> </w:t>
            </w:r>
            <w:proofErr w:type="spellStart"/>
            <w:r w:rsidR="00E93579" w:rsidRPr="00B47D44">
              <w:rPr>
                <w:rFonts w:ascii="Calibri" w:eastAsiaTheme="minorHAnsi" w:hAnsi="Calibri" w:cs="Calibri"/>
                <w:b/>
                <w:color w:val="000000" w:themeColor="text1"/>
                <w:sz w:val="22"/>
                <w:szCs w:val="22"/>
                <w:lang w:val="en-GB"/>
              </w:rPr>
              <w:t>Center</w:t>
            </w:r>
            <w:proofErr w:type="spellEnd"/>
            <w:r w:rsidR="00E93579" w:rsidRPr="00B47D44">
              <w:rPr>
                <w:rFonts w:ascii="Calibri" w:eastAsiaTheme="minorHAnsi" w:hAnsi="Calibri" w:cs="Calibri"/>
                <w:b/>
                <w:color w:val="000000" w:themeColor="text1"/>
                <w:sz w:val="22"/>
                <w:szCs w:val="22"/>
                <w:lang w:val="en-GB"/>
              </w:rPr>
              <w:t xml:space="preserve"> 8, 10</w:t>
            </w:r>
          </w:p>
        </w:tc>
      </w:tr>
      <w:tr w:rsidR="00C03182" w:rsidRPr="00F83214" w14:paraId="658A4692" w14:textId="2AB0D0F2" w:rsidTr="00B47D44">
        <w:tc>
          <w:tcPr>
            <w:tcW w:w="2310" w:type="dxa"/>
            <w:tcBorders>
              <w:top w:val="single" w:sz="4" w:space="0" w:color="auto"/>
              <w:left w:val="single" w:sz="4" w:space="0" w:color="auto"/>
              <w:bottom w:val="single" w:sz="4" w:space="0" w:color="auto"/>
              <w:right w:val="single" w:sz="4" w:space="0" w:color="auto"/>
            </w:tcBorders>
          </w:tcPr>
          <w:p w14:paraId="6ED1111C" w14:textId="1FA529AE" w:rsidR="00C03182" w:rsidRPr="00F83214" w:rsidRDefault="00C03182" w:rsidP="004F72CF">
            <w:pPr>
              <w:pStyle w:val="NormalWeb"/>
              <w:spacing w:before="0" w:beforeAutospacing="0" w:after="0" w:afterAutospacing="0"/>
              <w:rPr>
                <w:rFonts w:ascii="Calibri" w:hAnsi="Calibri" w:cs="Calibri"/>
                <w:b/>
                <w:sz w:val="22"/>
                <w:szCs w:val="22"/>
              </w:rPr>
            </w:pPr>
            <w:r w:rsidRPr="00F83214">
              <w:rPr>
                <w:rFonts w:ascii="Calibri" w:hAnsi="Calibri" w:cs="Calibri"/>
                <w:b/>
                <w:sz w:val="22"/>
                <w:szCs w:val="22"/>
              </w:rPr>
              <w:t>RDBMS</w:t>
            </w:r>
          </w:p>
        </w:tc>
        <w:tc>
          <w:tcPr>
            <w:tcW w:w="7426" w:type="dxa"/>
            <w:tcBorders>
              <w:top w:val="single" w:sz="4" w:space="0" w:color="auto"/>
              <w:left w:val="single" w:sz="4" w:space="0" w:color="auto"/>
              <w:bottom w:val="single" w:sz="4" w:space="0" w:color="auto"/>
              <w:right w:val="single" w:sz="4" w:space="0" w:color="auto"/>
            </w:tcBorders>
          </w:tcPr>
          <w:p w14:paraId="5C4C9852" w14:textId="77777777" w:rsidR="00C03182" w:rsidRPr="00B47D44" w:rsidRDefault="00C03182" w:rsidP="004F72CF">
            <w:pPr>
              <w:pStyle w:val="NormalWeb"/>
              <w:spacing w:before="0" w:after="0"/>
              <w:rPr>
                <w:rFonts w:ascii="Calibri" w:hAnsi="Calibri" w:cs="Calibri"/>
                <w:b/>
                <w:sz w:val="22"/>
                <w:szCs w:val="22"/>
              </w:rPr>
            </w:pPr>
            <w:r w:rsidRPr="00B47D44">
              <w:rPr>
                <w:rFonts w:ascii="Calibri" w:hAnsi="Calibri" w:cs="Calibri"/>
                <w:b/>
                <w:sz w:val="22"/>
                <w:szCs w:val="22"/>
              </w:rPr>
              <w:t xml:space="preserve">Oracle 11 </w:t>
            </w:r>
            <w:proofErr w:type="spellStart"/>
            <w:r w:rsidRPr="00B47D44">
              <w:rPr>
                <w:rFonts w:ascii="Calibri" w:hAnsi="Calibri" w:cs="Calibri"/>
                <w:b/>
                <w:sz w:val="22"/>
                <w:szCs w:val="22"/>
              </w:rPr>
              <w:t>i</w:t>
            </w:r>
            <w:proofErr w:type="spellEnd"/>
            <w:r w:rsidRPr="00B47D44">
              <w:rPr>
                <w:rFonts w:ascii="Calibri" w:hAnsi="Calibri" w:cs="Calibri"/>
                <w:b/>
                <w:sz w:val="22"/>
                <w:szCs w:val="22"/>
              </w:rPr>
              <w:t>, Oracle R12 and MySQL 5.5.2 and Microsoft SQL</w:t>
            </w:r>
          </w:p>
        </w:tc>
      </w:tr>
      <w:tr w:rsidR="00C03182" w:rsidRPr="00F83214" w14:paraId="2B786571" w14:textId="35A1BBB4" w:rsidTr="00B47D44">
        <w:tc>
          <w:tcPr>
            <w:tcW w:w="2310" w:type="dxa"/>
            <w:tcBorders>
              <w:top w:val="single" w:sz="4" w:space="0" w:color="auto"/>
              <w:left w:val="single" w:sz="4" w:space="0" w:color="auto"/>
              <w:bottom w:val="single" w:sz="4" w:space="0" w:color="auto"/>
              <w:right w:val="single" w:sz="4" w:space="0" w:color="auto"/>
            </w:tcBorders>
          </w:tcPr>
          <w:p w14:paraId="04C2425C" w14:textId="787975E2" w:rsidR="00C03182" w:rsidRPr="00F83214" w:rsidRDefault="00C03182" w:rsidP="004F72CF">
            <w:pPr>
              <w:pStyle w:val="NormalWeb"/>
              <w:spacing w:before="0" w:beforeAutospacing="0" w:after="0" w:afterAutospacing="0"/>
              <w:rPr>
                <w:rFonts w:ascii="Calibri" w:hAnsi="Calibri" w:cs="Calibri"/>
                <w:b/>
                <w:sz w:val="22"/>
                <w:szCs w:val="22"/>
              </w:rPr>
            </w:pPr>
            <w:r w:rsidRPr="00F83214">
              <w:rPr>
                <w:rFonts w:ascii="Calibri" w:hAnsi="Calibri" w:cs="Calibri"/>
                <w:b/>
                <w:sz w:val="22"/>
                <w:szCs w:val="22"/>
              </w:rPr>
              <w:t>Defect Tracking Tools:</w:t>
            </w:r>
          </w:p>
        </w:tc>
        <w:tc>
          <w:tcPr>
            <w:tcW w:w="7426" w:type="dxa"/>
            <w:tcBorders>
              <w:top w:val="single" w:sz="4" w:space="0" w:color="auto"/>
              <w:left w:val="single" w:sz="4" w:space="0" w:color="auto"/>
              <w:bottom w:val="single" w:sz="4" w:space="0" w:color="auto"/>
              <w:right w:val="single" w:sz="4" w:space="0" w:color="auto"/>
            </w:tcBorders>
          </w:tcPr>
          <w:p w14:paraId="18AAA709" w14:textId="77777777" w:rsidR="00C03182" w:rsidRPr="00B47D44" w:rsidRDefault="00C03182" w:rsidP="004F72CF">
            <w:pPr>
              <w:pStyle w:val="NormalWeb"/>
              <w:spacing w:before="0" w:after="0"/>
              <w:rPr>
                <w:rFonts w:ascii="Calibri" w:hAnsi="Calibri" w:cs="Calibri"/>
                <w:b/>
                <w:sz w:val="22"/>
                <w:szCs w:val="22"/>
              </w:rPr>
            </w:pPr>
            <w:r w:rsidRPr="00B47D44">
              <w:rPr>
                <w:rFonts w:ascii="Calibri" w:hAnsi="Calibri" w:cs="Calibri"/>
                <w:b/>
                <w:sz w:val="22"/>
                <w:szCs w:val="22"/>
              </w:rPr>
              <w:t>Jira and ServiceNow</w:t>
            </w:r>
          </w:p>
        </w:tc>
      </w:tr>
      <w:tr w:rsidR="00C03182" w:rsidRPr="00F83214" w14:paraId="3CB554F0" w14:textId="2BBD9229" w:rsidTr="00B47D44">
        <w:tc>
          <w:tcPr>
            <w:tcW w:w="2310" w:type="dxa"/>
            <w:tcBorders>
              <w:top w:val="single" w:sz="4" w:space="0" w:color="auto"/>
              <w:left w:val="single" w:sz="4" w:space="0" w:color="auto"/>
              <w:bottom w:val="single" w:sz="4" w:space="0" w:color="auto"/>
              <w:right w:val="single" w:sz="4" w:space="0" w:color="auto"/>
            </w:tcBorders>
          </w:tcPr>
          <w:p w14:paraId="44D8655C" w14:textId="42F90D00" w:rsidR="00C03182" w:rsidRPr="00F83214" w:rsidRDefault="00C03182" w:rsidP="004F72CF">
            <w:pPr>
              <w:pStyle w:val="NormalWeb"/>
              <w:spacing w:before="0" w:beforeAutospacing="0" w:after="0" w:afterAutospacing="0"/>
              <w:rPr>
                <w:rFonts w:ascii="Calibri" w:hAnsi="Calibri" w:cs="Calibri"/>
                <w:b/>
                <w:sz w:val="22"/>
                <w:szCs w:val="22"/>
              </w:rPr>
            </w:pPr>
            <w:r w:rsidRPr="00F83214">
              <w:rPr>
                <w:rFonts w:ascii="Calibri" w:hAnsi="Calibri" w:cs="Calibri"/>
                <w:b/>
                <w:sz w:val="22"/>
                <w:szCs w:val="22"/>
              </w:rPr>
              <w:t>Build Tools</w:t>
            </w:r>
          </w:p>
        </w:tc>
        <w:tc>
          <w:tcPr>
            <w:tcW w:w="7426" w:type="dxa"/>
            <w:tcBorders>
              <w:top w:val="single" w:sz="4" w:space="0" w:color="auto"/>
              <w:left w:val="single" w:sz="4" w:space="0" w:color="auto"/>
              <w:bottom w:val="single" w:sz="4" w:space="0" w:color="auto"/>
              <w:right w:val="single" w:sz="4" w:space="0" w:color="auto"/>
            </w:tcBorders>
          </w:tcPr>
          <w:p w14:paraId="229CEFB6" w14:textId="77777777" w:rsidR="00C03182" w:rsidRPr="00B47D44" w:rsidRDefault="00C03182" w:rsidP="004F72CF">
            <w:pPr>
              <w:pStyle w:val="NormalWeb"/>
              <w:spacing w:before="0" w:after="0"/>
              <w:rPr>
                <w:rFonts w:ascii="Calibri" w:hAnsi="Calibri" w:cs="Calibri"/>
                <w:b/>
                <w:sz w:val="22"/>
                <w:szCs w:val="22"/>
              </w:rPr>
            </w:pPr>
            <w:r w:rsidRPr="00B47D44">
              <w:rPr>
                <w:rFonts w:ascii="Calibri" w:hAnsi="Calibri" w:cs="Calibri"/>
                <w:b/>
                <w:sz w:val="22"/>
                <w:szCs w:val="22"/>
              </w:rPr>
              <w:t>ANT, MAVEN</w:t>
            </w:r>
          </w:p>
        </w:tc>
      </w:tr>
      <w:tr w:rsidR="00C03182" w:rsidRPr="00F83214" w14:paraId="6CDFE57E" w14:textId="0072214F" w:rsidTr="00B47D44">
        <w:tc>
          <w:tcPr>
            <w:tcW w:w="2310" w:type="dxa"/>
            <w:tcBorders>
              <w:top w:val="single" w:sz="4" w:space="0" w:color="auto"/>
              <w:left w:val="single" w:sz="4" w:space="0" w:color="auto"/>
              <w:bottom w:val="single" w:sz="4" w:space="0" w:color="auto"/>
              <w:right w:val="single" w:sz="4" w:space="0" w:color="auto"/>
            </w:tcBorders>
          </w:tcPr>
          <w:p w14:paraId="13883EDA" w14:textId="37695B46" w:rsidR="00C03182" w:rsidRPr="00F83214" w:rsidRDefault="00C03182" w:rsidP="004F72CF">
            <w:pPr>
              <w:pStyle w:val="NormalWeb"/>
              <w:spacing w:before="0" w:beforeAutospacing="0" w:after="0" w:afterAutospacing="0"/>
              <w:rPr>
                <w:rFonts w:ascii="Calibri" w:hAnsi="Calibri" w:cs="Calibri"/>
                <w:b/>
                <w:sz w:val="22"/>
                <w:szCs w:val="22"/>
              </w:rPr>
            </w:pPr>
            <w:r w:rsidRPr="00F83214">
              <w:rPr>
                <w:rFonts w:ascii="Calibri" w:hAnsi="Calibri" w:cs="Calibri"/>
                <w:b/>
                <w:sz w:val="22"/>
                <w:szCs w:val="22"/>
              </w:rPr>
              <w:t>Version Control</w:t>
            </w:r>
          </w:p>
        </w:tc>
        <w:tc>
          <w:tcPr>
            <w:tcW w:w="7426" w:type="dxa"/>
            <w:tcBorders>
              <w:top w:val="single" w:sz="4" w:space="0" w:color="auto"/>
              <w:left w:val="single" w:sz="4" w:space="0" w:color="auto"/>
              <w:bottom w:val="single" w:sz="4" w:space="0" w:color="auto"/>
              <w:right w:val="single" w:sz="4" w:space="0" w:color="auto"/>
            </w:tcBorders>
          </w:tcPr>
          <w:p w14:paraId="35747B1D" w14:textId="77777777" w:rsidR="00C03182" w:rsidRPr="00B47D44" w:rsidRDefault="00C03182" w:rsidP="00C03182">
            <w:pPr>
              <w:pStyle w:val="NormalWeb"/>
              <w:spacing w:before="0" w:after="0"/>
              <w:ind w:left="12"/>
              <w:rPr>
                <w:rFonts w:ascii="Calibri" w:hAnsi="Calibri" w:cs="Calibri"/>
                <w:b/>
                <w:sz w:val="22"/>
                <w:szCs w:val="22"/>
              </w:rPr>
            </w:pPr>
            <w:r w:rsidRPr="00B47D44">
              <w:rPr>
                <w:rFonts w:ascii="Calibri" w:hAnsi="Calibri" w:cs="Calibri"/>
                <w:b/>
                <w:sz w:val="22"/>
                <w:szCs w:val="22"/>
              </w:rPr>
              <w:t>GIT and SVN</w:t>
            </w:r>
          </w:p>
        </w:tc>
      </w:tr>
    </w:tbl>
    <w:p w14:paraId="6D54181C" w14:textId="77777777" w:rsidR="00C03182" w:rsidRPr="00F83214" w:rsidRDefault="00C03182" w:rsidP="00C03182">
      <w:pPr>
        <w:pStyle w:val="NormalWeb"/>
        <w:spacing w:before="0" w:beforeAutospacing="0" w:after="0" w:afterAutospacing="0"/>
        <w:rPr>
          <w:rFonts w:ascii="Calibri" w:hAnsi="Calibri" w:cs="Calibri"/>
          <w:bCs/>
          <w:sz w:val="22"/>
          <w:szCs w:val="22"/>
        </w:rPr>
      </w:pPr>
    </w:p>
    <w:p w14:paraId="4E2DE86D" w14:textId="18B9160D" w:rsidR="00C03182" w:rsidRPr="00F83214" w:rsidRDefault="00E93579" w:rsidP="00C03182">
      <w:pPr>
        <w:pStyle w:val="NormalWeb"/>
        <w:spacing w:before="0" w:beforeAutospacing="0" w:after="0" w:afterAutospacing="0"/>
        <w:rPr>
          <w:rFonts w:ascii="Calibri" w:hAnsi="Calibri" w:cs="Calibri"/>
          <w:b/>
          <w:sz w:val="22"/>
          <w:szCs w:val="22"/>
        </w:rPr>
      </w:pPr>
      <w:r w:rsidRPr="00F83214">
        <w:rPr>
          <w:rFonts w:ascii="Calibri" w:hAnsi="Calibri" w:cs="Calibri"/>
          <w:b/>
          <w:sz w:val="22"/>
          <w:szCs w:val="22"/>
        </w:rPr>
        <w:t>Project:</w:t>
      </w:r>
      <w:r w:rsidR="00C03182" w:rsidRPr="00F83214">
        <w:rPr>
          <w:rFonts w:ascii="Calibri" w:hAnsi="Calibri" w:cs="Calibri"/>
          <w:b/>
          <w:sz w:val="22"/>
          <w:szCs w:val="22"/>
        </w:rPr>
        <w:t xml:space="preserve"> </w:t>
      </w:r>
      <w:r w:rsidRPr="00F83214">
        <w:rPr>
          <w:rFonts w:ascii="Calibri" w:hAnsi="Calibri" w:cs="Calibri"/>
          <w:b/>
          <w:sz w:val="22"/>
          <w:szCs w:val="22"/>
        </w:rPr>
        <w:t xml:space="preserve">    </w:t>
      </w:r>
      <w:r w:rsidR="00C03182" w:rsidRPr="00F83214">
        <w:rPr>
          <w:rFonts w:ascii="Calibri" w:hAnsi="Calibri" w:cs="Calibri"/>
          <w:b/>
          <w:sz w:val="22"/>
          <w:szCs w:val="22"/>
        </w:rPr>
        <w:t xml:space="preserve"> </w:t>
      </w:r>
      <w:r w:rsidRPr="00F83214">
        <w:rPr>
          <w:rFonts w:ascii="Calibri" w:hAnsi="Calibri" w:cs="Calibri"/>
          <w:b/>
          <w:sz w:val="22"/>
          <w:szCs w:val="22"/>
        </w:rPr>
        <w:t xml:space="preserve"> </w:t>
      </w:r>
      <w:r w:rsidR="00C03182" w:rsidRPr="00F83214">
        <w:rPr>
          <w:rFonts w:ascii="Calibri" w:hAnsi="Calibri" w:cs="Calibri"/>
          <w:b/>
          <w:sz w:val="22"/>
          <w:szCs w:val="22"/>
        </w:rPr>
        <w:t xml:space="preserve">Guidewire Claim Center </w:t>
      </w:r>
    </w:p>
    <w:p w14:paraId="523A79FC" w14:textId="051CD5C5" w:rsidR="00C03182" w:rsidRPr="00F83214" w:rsidRDefault="00E93579" w:rsidP="00C03182">
      <w:pPr>
        <w:pStyle w:val="NormalWeb"/>
        <w:spacing w:before="0" w:beforeAutospacing="0" w:after="0" w:afterAutospacing="0"/>
        <w:rPr>
          <w:rFonts w:ascii="Calibri" w:hAnsi="Calibri" w:cs="Calibri"/>
          <w:b/>
          <w:sz w:val="22"/>
          <w:szCs w:val="22"/>
        </w:rPr>
      </w:pPr>
      <w:r w:rsidRPr="00F83214">
        <w:rPr>
          <w:rFonts w:ascii="Calibri" w:hAnsi="Calibri" w:cs="Calibri"/>
          <w:b/>
          <w:sz w:val="22"/>
          <w:szCs w:val="22"/>
        </w:rPr>
        <w:t>Client:</w:t>
      </w:r>
      <w:r w:rsidR="00C03182" w:rsidRPr="00F83214">
        <w:rPr>
          <w:rFonts w:ascii="Calibri" w:hAnsi="Calibri" w:cs="Calibri"/>
          <w:b/>
          <w:sz w:val="22"/>
          <w:szCs w:val="22"/>
        </w:rPr>
        <w:t xml:space="preserve">  </w:t>
      </w:r>
      <w:r w:rsidRPr="00F83214">
        <w:rPr>
          <w:rFonts w:ascii="Calibri" w:hAnsi="Calibri" w:cs="Calibri"/>
          <w:b/>
          <w:sz w:val="22"/>
          <w:szCs w:val="22"/>
        </w:rPr>
        <w:t xml:space="preserve">       </w:t>
      </w:r>
      <w:r w:rsidR="00AC010B">
        <w:rPr>
          <w:rFonts w:ascii="Calibri" w:hAnsi="Calibri" w:cs="Calibri"/>
          <w:b/>
          <w:sz w:val="22"/>
          <w:szCs w:val="22"/>
        </w:rPr>
        <w:t>BNY</w:t>
      </w:r>
    </w:p>
    <w:p w14:paraId="286690F7" w14:textId="5557E09B" w:rsidR="00C03182" w:rsidRPr="00F83214" w:rsidRDefault="00C03182" w:rsidP="00C03182">
      <w:pPr>
        <w:pStyle w:val="NormalWeb"/>
        <w:spacing w:before="0" w:beforeAutospacing="0" w:after="0" w:afterAutospacing="0"/>
        <w:rPr>
          <w:rFonts w:ascii="Calibri" w:hAnsi="Calibri" w:cs="Calibri"/>
          <w:b/>
          <w:sz w:val="22"/>
          <w:szCs w:val="22"/>
        </w:rPr>
      </w:pPr>
      <w:r w:rsidRPr="00F83214">
        <w:rPr>
          <w:rFonts w:ascii="Calibri" w:hAnsi="Calibri" w:cs="Calibri"/>
          <w:b/>
          <w:sz w:val="22"/>
          <w:szCs w:val="22"/>
        </w:rPr>
        <w:t xml:space="preserve">Duration:  </w:t>
      </w:r>
      <w:r w:rsidR="00E93579" w:rsidRPr="00F83214">
        <w:rPr>
          <w:rFonts w:ascii="Calibri" w:hAnsi="Calibri" w:cs="Calibri"/>
          <w:b/>
          <w:sz w:val="22"/>
          <w:szCs w:val="22"/>
        </w:rPr>
        <w:t xml:space="preserve"> </w:t>
      </w:r>
      <w:r w:rsidRPr="00F83214">
        <w:rPr>
          <w:rFonts w:ascii="Calibri" w:hAnsi="Calibri" w:cs="Calibri"/>
          <w:b/>
          <w:sz w:val="22"/>
          <w:szCs w:val="22"/>
        </w:rPr>
        <w:t>Nov 2022 to till date</w:t>
      </w:r>
    </w:p>
    <w:p w14:paraId="01D41419" w14:textId="7E3CD804" w:rsidR="00C03182" w:rsidRPr="00F83214" w:rsidRDefault="00E93579" w:rsidP="00C03182">
      <w:pPr>
        <w:pStyle w:val="NormalWeb"/>
        <w:spacing w:before="0" w:beforeAutospacing="0" w:after="0" w:afterAutospacing="0"/>
        <w:rPr>
          <w:rFonts w:ascii="Calibri" w:hAnsi="Calibri" w:cs="Calibri"/>
          <w:b/>
          <w:sz w:val="22"/>
          <w:szCs w:val="22"/>
        </w:rPr>
      </w:pPr>
      <w:r w:rsidRPr="00F83214">
        <w:rPr>
          <w:rFonts w:ascii="Calibri" w:hAnsi="Calibri" w:cs="Calibri"/>
          <w:b/>
          <w:sz w:val="22"/>
          <w:szCs w:val="22"/>
        </w:rPr>
        <w:t>Role:</w:t>
      </w:r>
      <w:r w:rsidR="00C03182" w:rsidRPr="00F83214">
        <w:rPr>
          <w:rFonts w:ascii="Calibri" w:hAnsi="Calibri" w:cs="Calibri"/>
          <w:b/>
          <w:sz w:val="22"/>
          <w:szCs w:val="22"/>
        </w:rPr>
        <w:t xml:space="preserve"> </w:t>
      </w:r>
      <w:r w:rsidRPr="00F83214">
        <w:rPr>
          <w:rFonts w:ascii="Calibri" w:hAnsi="Calibri" w:cs="Calibri"/>
          <w:b/>
          <w:sz w:val="22"/>
          <w:szCs w:val="22"/>
        </w:rPr>
        <w:t xml:space="preserve">        </w:t>
      </w:r>
      <w:r w:rsidR="00C03182" w:rsidRPr="00F83214">
        <w:rPr>
          <w:rFonts w:ascii="Calibri" w:hAnsi="Calibri" w:cs="Calibri"/>
          <w:b/>
          <w:sz w:val="22"/>
          <w:szCs w:val="22"/>
        </w:rPr>
        <w:t xml:space="preserve"> </w:t>
      </w:r>
      <w:r w:rsidRPr="00F83214">
        <w:rPr>
          <w:rFonts w:ascii="Calibri" w:hAnsi="Calibri" w:cs="Calibri"/>
          <w:b/>
          <w:sz w:val="22"/>
          <w:szCs w:val="22"/>
        </w:rPr>
        <w:t xml:space="preserve"> S</w:t>
      </w:r>
      <w:r w:rsidR="00BA0DB1">
        <w:rPr>
          <w:rFonts w:ascii="Calibri" w:hAnsi="Calibri" w:cs="Calibri"/>
          <w:b/>
          <w:sz w:val="22"/>
          <w:szCs w:val="22"/>
        </w:rPr>
        <w:t xml:space="preserve">enior Guidewire </w:t>
      </w:r>
      <w:r w:rsidR="00251736">
        <w:rPr>
          <w:rFonts w:ascii="Calibri" w:hAnsi="Calibri" w:cs="Calibri"/>
          <w:b/>
          <w:sz w:val="22"/>
          <w:szCs w:val="22"/>
        </w:rPr>
        <w:t>Developer</w:t>
      </w:r>
    </w:p>
    <w:p w14:paraId="4013B7AF" w14:textId="77777777" w:rsidR="00C03182" w:rsidRPr="00F83214" w:rsidRDefault="00C03182" w:rsidP="00C03182">
      <w:pPr>
        <w:pStyle w:val="NormalWeb"/>
        <w:spacing w:before="0" w:beforeAutospacing="0" w:after="0" w:afterAutospacing="0"/>
        <w:rPr>
          <w:rFonts w:ascii="Calibri" w:hAnsi="Calibri" w:cs="Calibri"/>
          <w:bCs/>
          <w:sz w:val="22"/>
          <w:szCs w:val="22"/>
        </w:rPr>
      </w:pPr>
    </w:p>
    <w:p w14:paraId="4F7A7BAF" w14:textId="3DFEE18C" w:rsidR="00C03182" w:rsidRDefault="00C03182" w:rsidP="00C03182">
      <w:pPr>
        <w:pStyle w:val="NormalWeb"/>
        <w:spacing w:before="0" w:beforeAutospacing="0" w:after="0" w:afterAutospacing="0"/>
        <w:rPr>
          <w:rFonts w:ascii="Calibri" w:hAnsi="Calibri" w:cs="Calibri"/>
          <w:bCs/>
          <w:sz w:val="22"/>
          <w:szCs w:val="22"/>
        </w:rPr>
      </w:pPr>
      <w:r w:rsidRPr="00F83214">
        <w:rPr>
          <w:rFonts w:ascii="Calibri" w:hAnsi="Calibri" w:cs="Calibri"/>
          <w:b/>
          <w:sz w:val="22"/>
          <w:szCs w:val="22"/>
        </w:rPr>
        <w:t>Description</w:t>
      </w:r>
      <w:r w:rsidRPr="00F83214">
        <w:rPr>
          <w:rFonts w:ascii="Calibri" w:hAnsi="Calibri" w:cs="Calibri"/>
          <w:bCs/>
          <w:sz w:val="22"/>
          <w:szCs w:val="22"/>
        </w:rPr>
        <w:t xml:space="preserve">: </w:t>
      </w:r>
      <w:r w:rsidR="004E595E">
        <w:rPr>
          <w:rFonts w:ascii="Calibri" w:hAnsi="Calibri" w:cs="Calibri"/>
          <w:bCs/>
          <w:sz w:val="22"/>
          <w:szCs w:val="22"/>
        </w:rPr>
        <w:t>Mapfre</w:t>
      </w:r>
      <w:r w:rsidRPr="00F83214">
        <w:rPr>
          <w:rFonts w:ascii="Calibri" w:hAnsi="Calibri" w:cs="Calibri"/>
          <w:bCs/>
          <w:sz w:val="22"/>
          <w:szCs w:val="22"/>
        </w:rPr>
        <w:t xml:space="preserve">, a global specialty provider of P&amp;C insurance and reinsurance, is a wholly owned subsidiary of Sompo </w:t>
      </w:r>
      <w:r w:rsidR="00E93579" w:rsidRPr="00F83214">
        <w:rPr>
          <w:rFonts w:ascii="Calibri" w:hAnsi="Calibri" w:cs="Calibri"/>
          <w:bCs/>
          <w:sz w:val="22"/>
          <w:szCs w:val="22"/>
        </w:rPr>
        <w:t>Holdings, Inc</w:t>
      </w:r>
      <w:r w:rsidRPr="00F83214">
        <w:rPr>
          <w:rFonts w:ascii="Calibri" w:hAnsi="Calibri" w:cs="Calibri"/>
          <w:bCs/>
          <w:sz w:val="22"/>
          <w:szCs w:val="22"/>
        </w:rPr>
        <w:t xml:space="preserve">. whose core business comprises one of the largest P&amp;C insurance groups. </w:t>
      </w:r>
    </w:p>
    <w:p w14:paraId="35092144" w14:textId="19E6DF61" w:rsidR="0058523F" w:rsidRPr="00F83214" w:rsidRDefault="0058523F" w:rsidP="00C03182">
      <w:pPr>
        <w:pStyle w:val="NormalWeb"/>
        <w:spacing w:before="0" w:beforeAutospacing="0" w:after="0" w:afterAutospacing="0"/>
        <w:rPr>
          <w:rFonts w:ascii="Calibri" w:hAnsi="Calibri" w:cs="Calibri"/>
          <w:bCs/>
          <w:sz w:val="22"/>
          <w:szCs w:val="22"/>
        </w:rPr>
      </w:pPr>
      <w:r>
        <w:rPr>
          <w:rFonts w:ascii="Calibri" w:hAnsi="Calibri" w:cs="Calibri"/>
          <w:bCs/>
          <w:sz w:val="22"/>
          <w:szCs w:val="22"/>
        </w:rPr>
        <w:t xml:space="preserve">We are re3swponsible for both application </w:t>
      </w:r>
      <w:r w:rsidR="004E6135">
        <w:rPr>
          <w:rFonts w:ascii="Calibri" w:hAnsi="Calibri" w:cs="Calibri"/>
          <w:bCs/>
          <w:sz w:val="22"/>
          <w:szCs w:val="22"/>
        </w:rPr>
        <w:t>maintenance</w:t>
      </w:r>
      <w:r>
        <w:rPr>
          <w:rFonts w:ascii="Calibri" w:hAnsi="Calibri" w:cs="Calibri"/>
          <w:bCs/>
          <w:sz w:val="22"/>
          <w:szCs w:val="22"/>
        </w:rPr>
        <w:t xml:space="preserve"> support and enhancement for the project</w:t>
      </w:r>
    </w:p>
    <w:p w14:paraId="28E7C184" w14:textId="77777777" w:rsidR="00C03182" w:rsidRPr="00F83214" w:rsidRDefault="00C03182" w:rsidP="00C03182">
      <w:pPr>
        <w:pStyle w:val="NormalWeb"/>
        <w:spacing w:before="0" w:beforeAutospacing="0" w:after="0" w:afterAutospacing="0"/>
        <w:rPr>
          <w:rFonts w:ascii="Calibri" w:hAnsi="Calibri" w:cs="Calibri"/>
          <w:bCs/>
          <w:sz w:val="22"/>
          <w:szCs w:val="22"/>
        </w:rPr>
      </w:pPr>
    </w:p>
    <w:p w14:paraId="5DF7AFBB" w14:textId="02F03C22" w:rsidR="00C03182" w:rsidRPr="00F83214" w:rsidRDefault="00C03182" w:rsidP="00C03182">
      <w:pPr>
        <w:pStyle w:val="NormalWeb"/>
        <w:spacing w:before="0" w:beforeAutospacing="0" w:after="0" w:afterAutospacing="0"/>
        <w:rPr>
          <w:rFonts w:ascii="Calibri" w:hAnsi="Calibri" w:cs="Calibri"/>
          <w:b/>
        </w:rPr>
      </w:pPr>
      <w:r w:rsidRPr="00F83214">
        <w:rPr>
          <w:rFonts w:ascii="Calibri" w:hAnsi="Calibri" w:cs="Calibri"/>
          <w:b/>
        </w:rPr>
        <w:t xml:space="preserve">Roles and </w:t>
      </w:r>
      <w:r w:rsidR="00E93579" w:rsidRPr="00F83214">
        <w:rPr>
          <w:rFonts w:ascii="Calibri" w:hAnsi="Calibri" w:cs="Calibri"/>
          <w:b/>
        </w:rPr>
        <w:t>Responsibilities:</w:t>
      </w:r>
      <w:r w:rsidRPr="00F83214">
        <w:rPr>
          <w:rFonts w:ascii="Calibri" w:hAnsi="Calibri" w:cs="Calibri"/>
          <w:b/>
        </w:rPr>
        <w:t xml:space="preserve"> </w:t>
      </w:r>
    </w:p>
    <w:p w14:paraId="021D7D6B" w14:textId="77777777" w:rsidR="00C03182" w:rsidRPr="00F83214" w:rsidRDefault="00C03182" w:rsidP="00C03182">
      <w:pPr>
        <w:pStyle w:val="NormalWeb"/>
        <w:spacing w:before="0" w:beforeAutospacing="0" w:after="0" w:afterAutospacing="0"/>
        <w:rPr>
          <w:rFonts w:ascii="Calibri" w:hAnsi="Calibri" w:cs="Calibri"/>
          <w:bCs/>
          <w:sz w:val="22"/>
          <w:szCs w:val="22"/>
        </w:rPr>
      </w:pPr>
    </w:p>
    <w:p w14:paraId="1F49E6EE" w14:textId="58ABFE1D" w:rsidR="00E93579" w:rsidRPr="00F83214" w:rsidRDefault="00C03182" w:rsidP="00E93579">
      <w:pPr>
        <w:pStyle w:val="NormalWeb"/>
        <w:numPr>
          <w:ilvl w:val="0"/>
          <w:numId w:val="43"/>
        </w:numPr>
        <w:spacing w:before="0" w:beforeAutospacing="0" w:after="0" w:afterAutospacing="0"/>
        <w:rPr>
          <w:rFonts w:ascii="Calibri" w:hAnsi="Calibri" w:cs="Calibri"/>
          <w:bCs/>
          <w:sz w:val="22"/>
          <w:szCs w:val="22"/>
        </w:rPr>
      </w:pPr>
      <w:r w:rsidRPr="00F83214">
        <w:rPr>
          <w:rFonts w:ascii="Calibri" w:hAnsi="Calibri" w:cs="Calibri"/>
          <w:bCs/>
          <w:sz w:val="22"/>
          <w:szCs w:val="22"/>
        </w:rPr>
        <w:t xml:space="preserve">Proficient in Claim Center data configuration on </w:t>
      </w:r>
      <w:r w:rsidRPr="00F83214">
        <w:rPr>
          <w:rFonts w:ascii="Calibri" w:hAnsi="Calibri" w:cs="Calibri"/>
          <w:b/>
          <w:sz w:val="22"/>
          <w:szCs w:val="22"/>
        </w:rPr>
        <w:t>Rule Sets, Even Fired rules</w:t>
      </w:r>
      <w:r w:rsidRPr="00F83214">
        <w:rPr>
          <w:rFonts w:ascii="Calibri" w:hAnsi="Calibri" w:cs="Calibri"/>
          <w:bCs/>
          <w:sz w:val="22"/>
          <w:szCs w:val="22"/>
        </w:rPr>
        <w:t xml:space="preserve"> and </w:t>
      </w:r>
      <w:proofErr w:type="spellStart"/>
      <w:r w:rsidRPr="00F83214">
        <w:rPr>
          <w:rFonts w:ascii="Calibri" w:hAnsi="Calibri" w:cs="Calibri"/>
          <w:b/>
          <w:sz w:val="22"/>
          <w:szCs w:val="22"/>
        </w:rPr>
        <w:t>Gosu</w:t>
      </w:r>
      <w:proofErr w:type="spellEnd"/>
      <w:r w:rsidRPr="00F83214">
        <w:rPr>
          <w:rFonts w:ascii="Calibri" w:hAnsi="Calibri" w:cs="Calibri"/>
          <w:b/>
          <w:sz w:val="22"/>
          <w:szCs w:val="22"/>
        </w:rPr>
        <w:t xml:space="preserve"> </w:t>
      </w:r>
      <w:r w:rsidR="00E93579" w:rsidRPr="00F83214">
        <w:rPr>
          <w:rFonts w:ascii="Calibri" w:hAnsi="Calibri" w:cs="Calibri"/>
          <w:b/>
          <w:sz w:val="22"/>
          <w:szCs w:val="22"/>
        </w:rPr>
        <w:t>scripting</w:t>
      </w:r>
      <w:r w:rsidR="00E93579" w:rsidRPr="00F83214">
        <w:rPr>
          <w:rFonts w:ascii="Calibri" w:hAnsi="Calibri" w:cs="Calibri"/>
          <w:bCs/>
          <w:sz w:val="22"/>
          <w:szCs w:val="22"/>
        </w:rPr>
        <w:t>.</w:t>
      </w:r>
    </w:p>
    <w:p w14:paraId="34955C01" w14:textId="782D82E8" w:rsidR="00E93579" w:rsidRDefault="001A7CD0" w:rsidP="00E93579">
      <w:pPr>
        <w:pStyle w:val="NormalWeb"/>
        <w:numPr>
          <w:ilvl w:val="0"/>
          <w:numId w:val="43"/>
        </w:numPr>
        <w:spacing w:before="0" w:beforeAutospacing="0" w:after="0" w:afterAutospacing="0"/>
        <w:rPr>
          <w:rFonts w:ascii="Calibri" w:hAnsi="Calibri" w:cs="Calibri"/>
          <w:bCs/>
          <w:sz w:val="22"/>
          <w:szCs w:val="22"/>
        </w:rPr>
      </w:pPr>
      <w:r>
        <w:rPr>
          <w:rFonts w:ascii="Calibri" w:hAnsi="Calibri" w:cs="Calibri"/>
          <w:bCs/>
          <w:sz w:val="22"/>
          <w:szCs w:val="22"/>
        </w:rPr>
        <w:t xml:space="preserve">Created new </w:t>
      </w:r>
      <w:r w:rsidR="004F16A9">
        <w:rPr>
          <w:rFonts w:ascii="Calibri" w:hAnsi="Calibri" w:cs="Calibri"/>
          <w:bCs/>
          <w:sz w:val="22"/>
          <w:szCs w:val="22"/>
        </w:rPr>
        <w:t xml:space="preserve">custom </w:t>
      </w:r>
      <w:r>
        <w:rPr>
          <w:rFonts w:ascii="Calibri" w:hAnsi="Calibri" w:cs="Calibri"/>
          <w:bCs/>
          <w:sz w:val="22"/>
          <w:szCs w:val="22"/>
        </w:rPr>
        <w:t xml:space="preserve">batch process to </w:t>
      </w:r>
      <w:r w:rsidR="00C03182" w:rsidRPr="00F83214">
        <w:rPr>
          <w:rFonts w:ascii="Calibri" w:hAnsi="Calibri" w:cs="Calibri"/>
          <w:bCs/>
          <w:sz w:val="22"/>
          <w:szCs w:val="22"/>
        </w:rPr>
        <w:t xml:space="preserve">Implement new </w:t>
      </w:r>
      <w:r w:rsidR="00C03182" w:rsidRPr="00F83214">
        <w:rPr>
          <w:rFonts w:ascii="Calibri" w:hAnsi="Calibri" w:cs="Calibri"/>
          <w:b/>
          <w:sz w:val="22"/>
          <w:szCs w:val="22"/>
        </w:rPr>
        <w:t>GDPR</w:t>
      </w:r>
      <w:r w:rsidR="00C03182" w:rsidRPr="00F83214">
        <w:rPr>
          <w:rFonts w:ascii="Calibri" w:hAnsi="Calibri" w:cs="Calibri"/>
          <w:bCs/>
          <w:sz w:val="22"/>
          <w:szCs w:val="22"/>
        </w:rPr>
        <w:t xml:space="preserve"> functionality in Claim Center by using batch </w:t>
      </w:r>
      <w:r w:rsidR="00E93579" w:rsidRPr="00F83214">
        <w:rPr>
          <w:rFonts w:ascii="Calibri" w:hAnsi="Calibri" w:cs="Calibri"/>
          <w:bCs/>
          <w:sz w:val="22"/>
          <w:szCs w:val="22"/>
        </w:rPr>
        <w:t>processing.</w:t>
      </w:r>
    </w:p>
    <w:p w14:paraId="278AB3A5" w14:textId="3A8DF2C8" w:rsidR="000D5617" w:rsidRPr="000D5617" w:rsidRDefault="000D5617" w:rsidP="000D5617">
      <w:pPr>
        <w:pStyle w:val="NormalWeb"/>
        <w:numPr>
          <w:ilvl w:val="0"/>
          <w:numId w:val="43"/>
        </w:numPr>
        <w:spacing w:before="0" w:beforeAutospacing="0" w:after="0" w:afterAutospacing="0"/>
        <w:rPr>
          <w:rFonts w:ascii="Calibri" w:hAnsi="Calibri" w:cs="Calibri"/>
          <w:bCs/>
          <w:sz w:val="22"/>
          <w:szCs w:val="22"/>
        </w:rPr>
      </w:pPr>
      <w:r>
        <w:rPr>
          <w:rFonts w:ascii="Calibri" w:hAnsi="Calibri" w:cs="Calibri"/>
          <w:bCs/>
          <w:sz w:val="22"/>
          <w:szCs w:val="22"/>
        </w:rPr>
        <w:t xml:space="preserve">Created new </w:t>
      </w:r>
      <w:proofErr w:type="spellStart"/>
      <w:r w:rsidRPr="006920FA">
        <w:rPr>
          <w:rFonts w:ascii="Calibri" w:hAnsi="Calibri" w:cs="Calibri"/>
          <w:b/>
          <w:sz w:val="22"/>
          <w:szCs w:val="22"/>
        </w:rPr>
        <w:t>ListViews</w:t>
      </w:r>
      <w:proofErr w:type="spellEnd"/>
      <w:r>
        <w:rPr>
          <w:rFonts w:ascii="Calibri" w:hAnsi="Calibri" w:cs="Calibri"/>
          <w:bCs/>
          <w:sz w:val="22"/>
          <w:szCs w:val="22"/>
        </w:rPr>
        <w:t xml:space="preserve"> to display set of values in front end</w:t>
      </w:r>
    </w:p>
    <w:p w14:paraId="0E99F889" w14:textId="6C760772" w:rsidR="00E93579" w:rsidRPr="00F83214" w:rsidRDefault="00C03182" w:rsidP="00E93579">
      <w:pPr>
        <w:pStyle w:val="NormalWeb"/>
        <w:numPr>
          <w:ilvl w:val="0"/>
          <w:numId w:val="43"/>
        </w:numPr>
        <w:spacing w:before="0" w:beforeAutospacing="0" w:after="0" w:afterAutospacing="0"/>
        <w:rPr>
          <w:rFonts w:ascii="Calibri" w:hAnsi="Calibri" w:cs="Calibri"/>
          <w:bCs/>
          <w:sz w:val="22"/>
          <w:szCs w:val="22"/>
        </w:rPr>
      </w:pPr>
      <w:r w:rsidRPr="00F83214">
        <w:rPr>
          <w:rFonts w:ascii="Calibri" w:hAnsi="Calibri" w:cs="Calibri"/>
          <w:bCs/>
          <w:sz w:val="22"/>
          <w:szCs w:val="22"/>
        </w:rPr>
        <w:t xml:space="preserve">Bug fixing and worked on writing </w:t>
      </w:r>
      <w:proofErr w:type="spellStart"/>
      <w:r w:rsidRPr="00F83214">
        <w:rPr>
          <w:rFonts w:ascii="Calibri" w:hAnsi="Calibri" w:cs="Calibri"/>
          <w:b/>
          <w:sz w:val="22"/>
          <w:szCs w:val="22"/>
        </w:rPr>
        <w:t>Gosu</w:t>
      </w:r>
      <w:proofErr w:type="spellEnd"/>
      <w:r w:rsidRPr="00F83214">
        <w:rPr>
          <w:rFonts w:ascii="Calibri" w:hAnsi="Calibri" w:cs="Calibri"/>
          <w:b/>
          <w:sz w:val="22"/>
          <w:szCs w:val="22"/>
        </w:rPr>
        <w:t xml:space="preserve"> scripts</w:t>
      </w:r>
      <w:r w:rsidRPr="00F83214">
        <w:rPr>
          <w:rFonts w:ascii="Calibri" w:hAnsi="Calibri" w:cs="Calibri"/>
          <w:bCs/>
          <w:sz w:val="22"/>
          <w:szCs w:val="22"/>
        </w:rPr>
        <w:t xml:space="preserve"> for data fixes and </w:t>
      </w:r>
      <w:r w:rsidR="00E93579" w:rsidRPr="00F83214">
        <w:rPr>
          <w:rFonts w:ascii="Calibri" w:hAnsi="Calibri" w:cs="Calibri"/>
          <w:b/>
          <w:sz w:val="22"/>
          <w:szCs w:val="22"/>
        </w:rPr>
        <w:t>debugging</w:t>
      </w:r>
      <w:r w:rsidR="00E93579" w:rsidRPr="00F83214">
        <w:rPr>
          <w:rFonts w:ascii="Calibri" w:hAnsi="Calibri" w:cs="Calibri"/>
          <w:bCs/>
          <w:sz w:val="22"/>
          <w:szCs w:val="22"/>
        </w:rPr>
        <w:t>.</w:t>
      </w:r>
    </w:p>
    <w:p w14:paraId="6A0B8D57" w14:textId="4B72CFC8" w:rsidR="00E93579" w:rsidRPr="000D5617" w:rsidRDefault="00C03182" w:rsidP="00E93579">
      <w:pPr>
        <w:pStyle w:val="NormalWeb"/>
        <w:numPr>
          <w:ilvl w:val="0"/>
          <w:numId w:val="43"/>
        </w:numPr>
        <w:spacing w:before="0" w:beforeAutospacing="0" w:after="0" w:afterAutospacing="0"/>
        <w:rPr>
          <w:rFonts w:ascii="Calibri" w:hAnsi="Calibri" w:cs="Calibri"/>
          <w:bCs/>
          <w:sz w:val="22"/>
          <w:szCs w:val="22"/>
        </w:rPr>
      </w:pPr>
      <w:r w:rsidRPr="00F83214">
        <w:rPr>
          <w:rFonts w:ascii="Calibri" w:hAnsi="Calibri" w:cs="Calibri"/>
          <w:bCs/>
          <w:sz w:val="22"/>
          <w:szCs w:val="22"/>
        </w:rPr>
        <w:t xml:space="preserve">Worked on configuring custom batch process in </w:t>
      </w:r>
      <w:proofErr w:type="spellStart"/>
      <w:r w:rsidRPr="00F83214">
        <w:rPr>
          <w:rFonts w:ascii="Calibri" w:hAnsi="Calibri" w:cs="Calibri"/>
          <w:b/>
          <w:sz w:val="22"/>
          <w:szCs w:val="22"/>
        </w:rPr>
        <w:t>Gosu</w:t>
      </w:r>
      <w:proofErr w:type="spellEnd"/>
      <w:r w:rsidRPr="00F83214">
        <w:rPr>
          <w:rFonts w:ascii="Calibri" w:hAnsi="Calibri" w:cs="Calibri"/>
          <w:b/>
          <w:sz w:val="22"/>
          <w:szCs w:val="22"/>
        </w:rPr>
        <w:t xml:space="preserve"> </w:t>
      </w:r>
      <w:r w:rsidRPr="00F83214">
        <w:rPr>
          <w:rFonts w:ascii="Calibri" w:hAnsi="Calibri" w:cs="Calibri"/>
          <w:bCs/>
          <w:sz w:val="22"/>
          <w:szCs w:val="22"/>
        </w:rPr>
        <w:t xml:space="preserve">for </w:t>
      </w:r>
      <w:r w:rsidRPr="00F83214">
        <w:rPr>
          <w:rFonts w:ascii="Calibri" w:hAnsi="Calibri" w:cs="Calibri"/>
          <w:b/>
          <w:sz w:val="22"/>
          <w:szCs w:val="22"/>
        </w:rPr>
        <w:t>Claim Center</w:t>
      </w:r>
    </w:p>
    <w:p w14:paraId="149C9356" w14:textId="39D1B307" w:rsidR="000D5617" w:rsidRPr="000D5617" w:rsidRDefault="000D5617" w:rsidP="000D5617">
      <w:pPr>
        <w:pStyle w:val="NormalWeb"/>
        <w:numPr>
          <w:ilvl w:val="0"/>
          <w:numId w:val="43"/>
        </w:numPr>
        <w:spacing w:before="0" w:beforeAutospacing="0" w:after="0" w:afterAutospacing="0"/>
        <w:rPr>
          <w:rFonts w:ascii="Calibri" w:hAnsi="Calibri" w:cs="Calibri"/>
          <w:bCs/>
          <w:sz w:val="22"/>
          <w:szCs w:val="22"/>
        </w:rPr>
      </w:pPr>
      <w:r>
        <w:rPr>
          <w:rFonts w:ascii="Calibri" w:hAnsi="Calibri" w:cs="Calibri"/>
          <w:bCs/>
          <w:sz w:val="22"/>
          <w:szCs w:val="22"/>
        </w:rPr>
        <w:t xml:space="preserve">Created/implemented new </w:t>
      </w:r>
      <w:proofErr w:type="spellStart"/>
      <w:r w:rsidRPr="009112BE">
        <w:rPr>
          <w:rFonts w:ascii="Calibri" w:hAnsi="Calibri" w:cs="Calibri"/>
          <w:b/>
          <w:sz w:val="22"/>
          <w:szCs w:val="22"/>
        </w:rPr>
        <w:t>Typelists</w:t>
      </w:r>
      <w:proofErr w:type="spellEnd"/>
      <w:r>
        <w:rPr>
          <w:rFonts w:ascii="Calibri" w:hAnsi="Calibri" w:cs="Calibri"/>
          <w:bCs/>
          <w:sz w:val="22"/>
          <w:szCs w:val="22"/>
        </w:rPr>
        <w:t xml:space="preserve"> and </w:t>
      </w:r>
      <w:r w:rsidRPr="009112BE">
        <w:rPr>
          <w:rFonts w:ascii="Calibri" w:hAnsi="Calibri" w:cs="Calibri"/>
          <w:b/>
          <w:sz w:val="22"/>
          <w:szCs w:val="22"/>
        </w:rPr>
        <w:t>Filters</w:t>
      </w:r>
    </w:p>
    <w:p w14:paraId="28CD4DCF" w14:textId="1F64B607" w:rsidR="009016E8" w:rsidRDefault="009016E8" w:rsidP="00E93579">
      <w:pPr>
        <w:pStyle w:val="NormalWeb"/>
        <w:numPr>
          <w:ilvl w:val="0"/>
          <w:numId w:val="43"/>
        </w:numPr>
        <w:spacing w:before="0" w:beforeAutospacing="0" w:after="0" w:afterAutospacing="0"/>
        <w:rPr>
          <w:rFonts w:ascii="Calibri" w:hAnsi="Calibri" w:cs="Calibri"/>
          <w:bCs/>
          <w:sz w:val="22"/>
          <w:szCs w:val="22"/>
        </w:rPr>
      </w:pPr>
      <w:r w:rsidRPr="009016E8">
        <w:rPr>
          <w:rFonts w:ascii="Calibri" w:hAnsi="Calibri" w:cs="Calibri"/>
          <w:bCs/>
          <w:sz w:val="22"/>
          <w:szCs w:val="22"/>
        </w:rPr>
        <w:t>Involved in various workshops and requirement gathering sessions for Claim</w:t>
      </w:r>
      <w:r>
        <w:rPr>
          <w:rFonts w:ascii="Calibri" w:hAnsi="Calibri" w:cs="Calibri"/>
          <w:bCs/>
          <w:sz w:val="22"/>
          <w:szCs w:val="22"/>
        </w:rPr>
        <w:t xml:space="preserve"> </w:t>
      </w:r>
      <w:r w:rsidRPr="009016E8">
        <w:rPr>
          <w:rFonts w:ascii="Calibri" w:hAnsi="Calibri" w:cs="Calibri"/>
          <w:bCs/>
          <w:sz w:val="22"/>
          <w:szCs w:val="22"/>
        </w:rPr>
        <w:t>Center.</w:t>
      </w:r>
    </w:p>
    <w:p w14:paraId="44B412BF" w14:textId="6F1DA42E" w:rsidR="00E52CA6" w:rsidRPr="00480337" w:rsidRDefault="00E52CA6" w:rsidP="00E93579">
      <w:pPr>
        <w:pStyle w:val="NormalWeb"/>
        <w:numPr>
          <w:ilvl w:val="0"/>
          <w:numId w:val="43"/>
        </w:numPr>
        <w:spacing w:before="0" w:beforeAutospacing="0" w:after="0" w:afterAutospacing="0"/>
        <w:rPr>
          <w:rFonts w:ascii="Calibri" w:hAnsi="Calibri" w:cs="Calibri"/>
          <w:bCs/>
          <w:sz w:val="22"/>
          <w:szCs w:val="22"/>
        </w:rPr>
      </w:pPr>
      <w:r>
        <w:rPr>
          <w:rFonts w:ascii="Calibri" w:hAnsi="Calibri" w:cs="Calibri"/>
          <w:bCs/>
          <w:sz w:val="22"/>
          <w:szCs w:val="22"/>
        </w:rPr>
        <w:t xml:space="preserve">Worked on </w:t>
      </w:r>
      <w:r w:rsidR="00BF1BF0">
        <w:rPr>
          <w:rFonts w:ascii="Calibri" w:hAnsi="Calibri" w:cs="Calibri"/>
          <w:bCs/>
          <w:sz w:val="22"/>
          <w:szCs w:val="22"/>
        </w:rPr>
        <w:t xml:space="preserve">creating new </w:t>
      </w:r>
      <w:r w:rsidR="00BF1BF0" w:rsidRPr="00600781">
        <w:rPr>
          <w:rFonts w:ascii="Calibri" w:hAnsi="Calibri" w:cs="Calibri"/>
          <w:b/>
          <w:sz w:val="22"/>
          <w:szCs w:val="22"/>
        </w:rPr>
        <w:t>Wizards</w:t>
      </w:r>
      <w:r w:rsidR="00BF1BF0">
        <w:rPr>
          <w:rFonts w:ascii="Calibri" w:hAnsi="Calibri" w:cs="Calibri"/>
          <w:bCs/>
          <w:sz w:val="22"/>
          <w:szCs w:val="22"/>
        </w:rPr>
        <w:t xml:space="preserve"> and </w:t>
      </w:r>
      <w:r w:rsidR="00BF1BF0" w:rsidRPr="00600781">
        <w:rPr>
          <w:rFonts w:ascii="Calibri" w:hAnsi="Calibri" w:cs="Calibri"/>
          <w:b/>
          <w:sz w:val="22"/>
          <w:szCs w:val="22"/>
        </w:rPr>
        <w:t>Entity extensions</w:t>
      </w:r>
      <w:r w:rsidR="00B404C8">
        <w:rPr>
          <w:rFonts w:ascii="Calibri" w:hAnsi="Calibri" w:cs="Calibri"/>
          <w:b/>
          <w:sz w:val="22"/>
          <w:szCs w:val="22"/>
        </w:rPr>
        <w:t xml:space="preserve">. </w:t>
      </w:r>
      <w:r w:rsidR="00B404C8" w:rsidRPr="00480337">
        <w:rPr>
          <w:rFonts w:ascii="Calibri" w:hAnsi="Calibri" w:cs="Calibri"/>
          <w:bCs/>
          <w:sz w:val="22"/>
          <w:szCs w:val="22"/>
        </w:rPr>
        <w:t>And also worked</w:t>
      </w:r>
      <w:r w:rsidR="002036A1" w:rsidRPr="00480337">
        <w:rPr>
          <w:rFonts w:ascii="Calibri" w:hAnsi="Calibri" w:cs="Calibri"/>
          <w:bCs/>
          <w:sz w:val="22"/>
          <w:szCs w:val="22"/>
        </w:rPr>
        <w:t xml:space="preserve"> with </w:t>
      </w:r>
      <w:r w:rsidR="00B404C8" w:rsidRPr="00480337">
        <w:rPr>
          <w:rFonts w:ascii="Calibri" w:hAnsi="Calibri" w:cs="Calibri"/>
          <w:bCs/>
          <w:sz w:val="22"/>
          <w:szCs w:val="22"/>
        </w:rPr>
        <w:t xml:space="preserve">transactions </w:t>
      </w:r>
      <w:r w:rsidR="00480337" w:rsidRPr="00480337">
        <w:rPr>
          <w:rFonts w:ascii="Calibri" w:hAnsi="Calibri" w:cs="Calibri"/>
          <w:bCs/>
          <w:sz w:val="22"/>
          <w:szCs w:val="22"/>
        </w:rPr>
        <w:t>and bundles</w:t>
      </w:r>
      <w:r w:rsidR="00480337">
        <w:rPr>
          <w:rFonts w:ascii="Calibri" w:hAnsi="Calibri" w:cs="Calibri"/>
          <w:bCs/>
          <w:sz w:val="22"/>
          <w:szCs w:val="22"/>
        </w:rPr>
        <w:t xml:space="preserve"> </w:t>
      </w:r>
      <w:r w:rsidR="00424EA0">
        <w:rPr>
          <w:rFonts w:ascii="Calibri" w:hAnsi="Calibri" w:cs="Calibri"/>
          <w:bCs/>
          <w:sz w:val="22"/>
          <w:szCs w:val="22"/>
        </w:rPr>
        <w:t>to commit while receiving data from external systems</w:t>
      </w:r>
    </w:p>
    <w:p w14:paraId="0971DEC1" w14:textId="31333769" w:rsidR="001C664D" w:rsidRDefault="001C664D" w:rsidP="00E93579">
      <w:pPr>
        <w:pStyle w:val="NormalWeb"/>
        <w:numPr>
          <w:ilvl w:val="0"/>
          <w:numId w:val="43"/>
        </w:numPr>
        <w:spacing w:before="0" w:beforeAutospacing="0" w:after="0" w:afterAutospacing="0"/>
        <w:rPr>
          <w:rFonts w:ascii="Calibri" w:hAnsi="Calibri" w:cs="Calibri"/>
          <w:bCs/>
          <w:sz w:val="22"/>
          <w:szCs w:val="22"/>
        </w:rPr>
      </w:pPr>
      <w:r w:rsidRPr="00EC5DB9">
        <w:rPr>
          <w:rFonts w:ascii="Calibri" w:hAnsi="Calibri" w:cs="Calibri"/>
          <w:bCs/>
          <w:sz w:val="22"/>
          <w:szCs w:val="22"/>
        </w:rPr>
        <w:t xml:space="preserve">Worked on Guidewire </w:t>
      </w:r>
      <w:r w:rsidR="00EC5DB9" w:rsidRPr="00EC5DB9">
        <w:rPr>
          <w:rFonts w:ascii="Calibri" w:hAnsi="Calibri" w:cs="Calibri"/>
          <w:bCs/>
          <w:sz w:val="22"/>
          <w:szCs w:val="22"/>
        </w:rPr>
        <w:t xml:space="preserve">and </w:t>
      </w:r>
      <w:r w:rsidR="00EC5DB9" w:rsidRPr="00EC5DB9">
        <w:rPr>
          <w:rFonts w:ascii="Calibri" w:hAnsi="Calibri" w:cs="Calibri"/>
          <w:b/>
          <w:sz w:val="22"/>
          <w:szCs w:val="22"/>
        </w:rPr>
        <w:t xml:space="preserve">JMS </w:t>
      </w:r>
      <w:r w:rsidRPr="00EC5DB9">
        <w:rPr>
          <w:rFonts w:ascii="Calibri" w:hAnsi="Calibri" w:cs="Calibri"/>
          <w:b/>
          <w:sz w:val="22"/>
          <w:szCs w:val="22"/>
        </w:rPr>
        <w:t>plugins</w:t>
      </w:r>
      <w:r w:rsidR="00EC5DB9" w:rsidRPr="00EC5DB9">
        <w:rPr>
          <w:rFonts w:ascii="Calibri" w:hAnsi="Calibri" w:cs="Calibri"/>
          <w:bCs/>
          <w:sz w:val="22"/>
          <w:szCs w:val="22"/>
        </w:rPr>
        <w:t xml:space="preserve"> to read the </w:t>
      </w:r>
      <w:proofErr w:type="spellStart"/>
      <w:r w:rsidR="00EC5DB9" w:rsidRPr="00EC5DB9">
        <w:rPr>
          <w:rFonts w:ascii="Calibri" w:hAnsi="Calibri" w:cs="Calibri"/>
          <w:bCs/>
          <w:sz w:val="22"/>
          <w:szCs w:val="22"/>
        </w:rPr>
        <w:t>xmls</w:t>
      </w:r>
      <w:proofErr w:type="spellEnd"/>
      <w:r w:rsidR="00EC5DB9" w:rsidRPr="00EC5DB9">
        <w:rPr>
          <w:rFonts w:ascii="Calibri" w:hAnsi="Calibri" w:cs="Calibri"/>
          <w:bCs/>
          <w:sz w:val="22"/>
          <w:szCs w:val="22"/>
        </w:rPr>
        <w:t xml:space="preserve"> from external system</w:t>
      </w:r>
    </w:p>
    <w:p w14:paraId="2EAE11E2" w14:textId="1AACE7D4" w:rsidR="00930E44" w:rsidRPr="00930E44" w:rsidRDefault="00930E44" w:rsidP="00930E44">
      <w:pPr>
        <w:pStyle w:val="NormalWeb"/>
        <w:numPr>
          <w:ilvl w:val="0"/>
          <w:numId w:val="43"/>
        </w:numPr>
        <w:spacing w:before="0" w:beforeAutospacing="0" w:after="0" w:afterAutospacing="0"/>
        <w:rPr>
          <w:rFonts w:ascii="Calibri" w:hAnsi="Calibri" w:cs="Calibri"/>
          <w:bCs/>
          <w:sz w:val="22"/>
          <w:szCs w:val="22"/>
        </w:rPr>
      </w:pPr>
      <w:r w:rsidRPr="00AB6DB6">
        <w:rPr>
          <w:rFonts w:ascii="Calibri" w:hAnsi="Calibri" w:cs="Calibri"/>
          <w:bCs/>
          <w:sz w:val="22"/>
          <w:szCs w:val="22"/>
        </w:rPr>
        <w:t>Configuring</w:t>
      </w:r>
      <w:r>
        <w:rPr>
          <w:rFonts w:ascii="Calibri" w:hAnsi="Calibri" w:cs="Calibri"/>
          <w:bCs/>
          <w:sz w:val="22"/>
          <w:szCs w:val="22"/>
        </w:rPr>
        <w:t>/updating</w:t>
      </w:r>
      <w:r w:rsidRPr="00AB6DB6">
        <w:rPr>
          <w:rFonts w:ascii="Calibri" w:hAnsi="Calibri" w:cs="Calibri"/>
          <w:bCs/>
          <w:sz w:val="22"/>
          <w:szCs w:val="22"/>
        </w:rPr>
        <w:t xml:space="preserve"> </w:t>
      </w:r>
      <w:r>
        <w:rPr>
          <w:rFonts w:ascii="Calibri" w:hAnsi="Calibri" w:cs="Calibri"/>
          <w:bCs/>
          <w:sz w:val="22"/>
          <w:szCs w:val="22"/>
        </w:rPr>
        <w:t>R</w:t>
      </w:r>
      <w:r w:rsidRPr="00AB6DB6">
        <w:rPr>
          <w:rFonts w:ascii="Calibri" w:hAnsi="Calibri" w:cs="Calibri"/>
          <w:bCs/>
          <w:sz w:val="22"/>
          <w:szCs w:val="22"/>
        </w:rPr>
        <w:t>ule sets for issues</w:t>
      </w:r>
      <w:r>
        <w:rPr>
          <w:rFonts w:ascii="Calibri" w:hAnsi="Calibri" w:cs="Calibri"/>
          <w:bCs/>
          <w:sz w:val="22"/>
          <w:szCs w:val="22"/>
        </w:rPr>
        <w:t xml:space="preserve">, </w:t>
      </w:r>
      <w:r w:rsidRPr="00AB6DB6">
        <w:rPr>
          <w:rFonts w:ascii="Calibri" w:hAnsi="Calibri" w:cs="Calibri"/>
          <w:bCs/>
          <w:sz w:val="22"/>
          <w:szCs w:val="22"/>
        </w:rPr>
        <w:t>errors and warnings.</w:t>
      </w:r>
    </w:p>
    <w:p w14:paraId="3098C335" w14:textId="57F197EE" w:rsidR="00E93579" w:rsidRPr="00F83214" w:rsidRDefault="00C03182" w:rsidP="00E93579">
      <w:pPr>
        <w:pStyle w:val="NormalWeb"/>
        <w:numPr>
          <w:ilvl w:val="0"/>
          <w:numId w:val="43"/>
        </w:numPr>
        <w:spacing w:before="0" w:beforeAutospacing="0" w:after="0" w:afterAutospacing="0"/>
        <w:rPr>
          <w:rFonts w:ascii="Calibri" w:hAnsi="Calibri" w:cs="Calibri"/>
          <w:bCs/>
          <w:sz w:val="22"/>
          <w:szCs w:val="22"/>
        </w:rPr>
      </w:pPr>
      <w:r w:rsidRPr="00F83214">
        <w:rPr>
          <w:rFonts w:ascii="Calibri" w:hAnsi="Calibri" w:cs="Calibri"/>
          <w:bCs/>
          <w:sz w:val="22"/>
          <w:szCs w:val="22"/>
        </w:rPr>
        <w:t xml:space="preserve">Worked on Message </w:t>
      </w:r>
      <w:r w:rsidRPr="00F83214">
        <w:rPr>
          <w:rFonts w:ascii="Calibri" w:hAnsi="Calibri" w:cs="Calibri"/>
          <w:b/>
          <w:sz w:val="22"/>
          <w:szCs w:val="22"/>
        </w:rPr>
        <w:t>Queues</w:t>
      </w:r>
      <w:r w:rsidRPr="00F83214">
        <w:rPr>
          <w:rFonts w:ascii="Calibri" w:hAnsi="Calibri" w:cs="Calibri"/>
          <w:bCs/>
          <w:sz w:val="22"/>
          <w:szCs w:val="22"/>
        </w:rPr>
        <w:t xml:space="preserve"> and sending details to the external system and receiving the data from the external </w:t>
      </w:r>
      <w:r w:rsidR="00E93579" w:rsidRPr="00F83214">
        <w:rPr>
          <w:rFonts w:ascii="Calibri" w:hAnsi="Calibri" w:cs="Calibri"/>
          <w:bCs/>
          <w:sz w:val="22"/>
          <w:szCs w:val="22"/>
        </w:rPr>
        <w:t>system.</w:t>
      </w:r>
    </w:p>
    <w:p w14:paraId="00EE69A2" w14:textId="0C9E5111" w:rsidR="00E93579" w:rsidRPr="00F83214" w:rsidRDefault="00C03182" w:rsidP="00E93579">
      <w:pPr>
        <w:pStyle w:val="NormalWeb"/>
        <w:numPr>
          <w:ilvl w:val="0"/>
          <w:numId w:val="43"/>
        </w:numPr>
        <w:spacing w:before="0" w:beforeAutospacing="0" w:after="0" w:afterAutospacing="0"/>
        <w:rPr>
          <w:rFonts w:ascii="Calibri" w:hAnsi="Calibri" w:cs="Calibri"/>
          <w:bCs/>
          <w:sz w:val="22"/>
          <w:szCs w:val="22"/>
        </w:rPr>
      </w:pPr>
      <w:r w:rsidRPr="00F83214">
        <w:rPr>
          <w:rFonts w:ascii="Calibri" w:hAnsi="Calibri" w:cs="Calibri"/>
          <w:bCs/>
          <w:sz w:val="22"/>
          <w:szCs w:val="22"/>
        </w:rPr>
        <w:t xml:space="preserve">Implemented </w:t>
      </w:r>
      <w:r w:rsidRPr="00F83214">
        <w:rPr>
          <w:rFonts w:ascii="Calibri" w:hAnsi="Calibri" w:cs="Calibri"/>
          <w:b/>
          <w:sz w:val="22"/>
          <w:szCs w:val="22"/>
        </w:rPr>
        <w:t>E-Invoice</w:t>
      </w:r>
      <w:r w:rsidRPr="00F83214">
        <w:rPr>
          <w:rFonts w:ascii="Calibri" w:hAnsi="Calibri" w:cs="Calibri"/>
          <w:bCs/>
          <w:sz w:val="22"/>
          <w:szCs w:val="22"/>
        </w:rPr>
        <w:t xml:space="preserve"> by using Message Queues and </w:t>
      </w:r>
      <w:r w:rsidRPr="00F83214">
        <w:rPr>
          <w:rFonts w:ascii="Calibri" w:hAnsi="Calibri" w:cs="Calibri"/>
          <w:b/>
          <w:sz w:val="22"/>
          <w:szCs w:val="22"/>
        </w:rPr>
        <w:t>automatic payments</w:t>
      </w:r>
      <w:r w:rsidRPr="00F83214">
        <w:rPr>
          <w:rFonts w:ascii="Calibri" w:hAnsi="Calibri" w:cs="Calibri"/>
          <w:bCs/>
          <w:sz w:val="22"/>
          <w:szCs w:val="22"/>
        </w:rPr>
        <w:t xml:space="preserve"> for Vehicle Collision and Vandalism for P&amp;C Insurance</w:t>
      </w:r>
    </w:p>
    <w:p w14:paraId="01143433" w14:textId="7E682A37" w:rsidR="00E93579" w:rsidRPr="00F83214" w:rsidRDefault="00C03182" w:rsidP="00E93579">
      <w:pPr>
        <w:pStyle w:val="NormalWeb"/>
        <w:numPr>
          <w:ilvl w:val="0"/>
          <w:numId w:val="43"/>
        </w:numPr>
        <w:spacing w:before="0" w:beforeAutospacing="0" w:after="0" w:afterAutospacing="0"/>
        <w:rPr>
          <w:rFonts w:ascii="Calibri" w:hAnsi="Calibri" w:cs="Calibri"/>
          <w:bCs/>
          <w:sz w:val="22"/>
          <w:szCs w:val="22"/>
        </w:rPr>
      </w:pPr>
      <w:r w:rsidRPr="00F83214">
        <w:rPr>
          <w:rFonts w:ascii="Calibri" w:hAnsi="Calibri" w:cs="Calibri"/>
          <w:bCs/>
          <w:sz w:val="22"/>
          <w:szCs w:val="22"/>
        </w:rPr>
        <w:t xml:space="preserve">Conducting end to end system testing for Guidewire Property &amp; Causality Insurance to verify all the </w:t>
      </w:r>
      <w:r w:rsidR="00E93579" w:rsidRPr="00F83214">
        <w:rPr>
          <w:rFonts w:ascii="Calibri" w:hAnsi="Calibri" w:cs="Calibri"/>
          <w:bCs/>
          <w:sz w:val="22"/>
          <w:szCs w:val="22"/>
        </w:rPr>
        <w:t>integration.</w:t>
      </w:r>
      <w:r w:rsidRPr="00F83214">
        <w:rPr>
          <w:rFonts w:ascii="Calibri" w:hAnsi="Calibri" w:cs="Calibri"/>
          <w:bCs/>
          <w:sz w:val="22"/>
          <w:szCs w:val="22"/>
        </w:rPr>
        <w:t xml:space="preserve"> </w:t>
      </w:r>
    </w:p>
    <w:p w14:paraId="6903C208" w14:textId="00E234E7" w:rsidR="00E93579" w:rsidRPr="00F83214" w:rsidRDefault="00C03182" w:rsidP="00E93579">
      <w:pPr>
        <w:pStyle w:val="NormalWeb"/>
        <w:numPr>
          <w:ilvl w:val="0"/>
          <w:numId w:val="43"/>
        </w:numPr>
        <w:spacing w:before="0" w:beforeAutospacing="0" w:after="0" w:afterAutospacing="0"/>
        <w:rPr>
          <w:rFonts w:ascii="Calibri" w:hAnsi="Calibri" w:cs="Calibri"/>
          <w:bCs/>
          <w:sz w:val="22"/>
          <w:szCs w:val="22"/>
        </w:rPr>
      </w:pPr>
      <w:r w:rsidRPr="00F83214">
        <w:rPr>
          <w:rFonts w:ascii="Calibri" w:hAnsi="Calibri" w:cs="Calibri"/>
          <w:bCs/>
          <w:sz w:val="22"/>
          <w:szCs w:val="22"/>
        </w:rPr>
        <w:t xml:space="preserve">Worked on </w:t>
      </w:r>
      <w:r w:rsidRPr="00F83214">
        <w:rPr>
          <w:rFonts w:ascii="Calibri" w:hAnsi="Calibri" w:cs="Calibri"/>
          <w:b/>
          <w:sz w:val="22"/>
          <w:szCs w:val="22"/>
        </w:rPr>
        <w:t>Property &amp; Causality Insurance</w:t>
      </w:r>
      <w:r w:rsidRPr="00F83214">
        <w:rPr>
          <w:rFonts w:ascii="Calibri" w:hAnsi="Calibri" w:cs="Calibri"/>
          <w:bCs/>
          <w:sz w:val="22"/>
          <w:szCs w:val="22"/>
        </w:rPr>
        <w:t xml:space="preserve"> and created exposures for </w:t>
      </w:r>
      <w:r w:rsidRPr="00F83214">
        <w:rPr>
          <w:rFonts w:ascii="Calibri" w:hAnsi="Calibri" w:cs="Calibri"/>
          <w:b/>
          <w:sz w:val="22"/>
          <w:szCs w:val="22"/>
        </w:rPr>
        <w:t>Vehicle, Liability, Theft</w:t>
      </w:r>
      <w:r w:rsidRPr="00F83214">
        <w:rPr>
          <w:rFonts w:ascii="Calibri" w:hAnsi="Calibri" w:cs="Calibri"/>
          <w:bCs/>
          <w:sz w:val="22"/>
          <w:szCs w:val="22"/>
        </w:rPr>
        <w:t xml:space="preserve"> and </w:t>
      </w:r>
      <w:r w:rsidRPr="00F83214">
        <w:rPr>
          <w:rFonts w:ascii="Calibri" w:hAnsi="Calibri" w:cs="Calibri"/>
          <w:b/>
          <w:sz w:val="22"/>
          <w:szCs w:val="22"/>
        </w:rPr>
        <w:t>Vandalism</w:t>
      </w:r>
    </w:p>
    <w:p w14:paraId="155B3B29" w14:textId="26E52422" w:rsidR="00C03182" w:rsidRPr="00F83214" w:rsidRDefault="00C03182" w:rsidP="00E93579">
      <w:pPr>
        <w:pStyle w:val="NormalWeb"/>
        <w:numPr>
          <w:ilvl w:val="0"/>
          <w:numId w:val="43"/>
        </w:numPr>
        <w:spacing w:before="0" w:beforeAutospacing="0" w:after="0" w:afterAutospacing="0"/>
        <w:rPr>
          <w:rFonts w:ascii="Calibri" w:hAnsi="Calibri" w:cs="Calibri"/>
          <w:bCs/>
          <w:sz w:val="22"/>
          <w:szCs w:val="22"/>
        </w:rPr>
      </w:pPr>
      <w:r w:rsidRPr="00F83214">
        <w:rPr>
          <w:rFonts w:ascii="Calibri" w:hAnsi="Calibri" w:cs="Calibri"/>
          <w:bCs/>
          <w:sz w:val="22"/>
          <w:szCs w:val="22"/>
        </w:rPr>
        <w:t xml:space="preserve">Systems are working as designed and adhering to functional mapping </w:t>
      </w:r>
      <w:r w:rsidR="00E93579" w:rsidRPr="00F83214">
        <w:rPr>
          <w:rFonts w:ascii="Calibri" w:hAnsi="Calibri" w:cs="Calibri"/>
          <w:bCs/>
          <w:sz w:val="22"/>
          <w:szCs w:val="22"/>
        </w:rPr>
        <w:t>requirements.</w:t>
      </w:r>
      <w:r w:rsidRPr="00F83214">
        <w:rPr>
          <w:rFonts w:ascii="Calibri" w:hAnsi="Calibri" w:cs="Calibri"/>
          <w:bCs/>
          <w:sz w:val="22"/>
          <w:szCs w:val="22"/>
        </w:rPr>
        <w:t xml:space="preserve"> </w:t>
      </w:r>
    </w:p>
    <w:p w14:paraId="67F94652" w14:textId="306E50F5" w:rsidR="00C03182" w:rsidRPr="00F83214" w:rsidRDefault="00C03182" w:rsidP="00E93579">
      <w:pPr>
        <w:pStyle w:val="NormalWeb"/>
        <w:numPr>
          <w:ilvl w:val="0"/>
          <w:numId w:val="43"/>
        </w:numPr>
        <w:spacing w:before="0" w:beforeAutospacing="0" w:after="0" w:afterAutospacing="0"/>
        <w:rPr>
          <w:rFonts w:ascii="Calibri" w:hAnsi="Calibri" w:cs="Calibri"/>
          <w:bCs/>
          <w:sz w:val="22"/>
          <w:szCs w:val="22"/>
        </w:rPr>
      </w:pPr>
      <w:r w:rsidRPr="00F83214">
        <w:rPr>
          <w:rFonts w:ascii="Calibri" w:hAnsi="Calibri" w:cs="Calibri"/>
          <w:bCs/>
          <w:sz w:val="22"/>
          <w:szCs w:val="22"/>
        </w:rPr>
        <w:t xml:space="preserve">Worked as part of upgrade team. Involved in </w:t>
      </w:r>
      <w:r w:rsidRPr="00F83214">
        <w:rPr>
          <w:rFonts w:ascii="Calibri" w:hAnsi="Calibri" w:cs="Calibri"/>
          <w:b/>
          <w:sz w:val="22"/>
          <w:szCs w:val="22"/>
        </w:rPr>
        <w:t xml:space="preserve">merging </w:t>
      </w:r>
      <w:proofErr w:type="spellStart"/>
      <w:r w:rsidRPr="00F83214">
        <w:rPr>
          <w:rFonts w:ascii="Calibri" w:hAnsi="Calibri" w:cs="Calibri"/>
          <w:b/>
          <w:sz w:val="22"/>
          <w:szCs w:val="22"/>
        </w:rPr>
        <w:t>Gosu</w:t>
      </w:r>
      <w:proofErr w:type="spellEnd"/>
      <w:r w:rsidRPr="00F83214">
        <w:rPr>
          <w:rFonts w:ascii="Calibri" w:hAnsi="Calibri" w:cs="Calibri"/>
          <w:b/>
          <w:sz w:val="22"/>
          <w:szCs w:val="22"/>
        </w:rPr>
        <w:t xml:space="preserve"> files </w:t>
      </w:r>
      <w:r w:rsidRPr="00F83214">
        <w:rPr>
          <w:rFonts w:ascii="Calibri" w:hAnsi="Calibri" w:cs="Calibri"/>
          <w:bCs/>
          <w:sz w:val="22"/>
          <w:szCs w:val="22"/>
        </w:rPr>
        <w:t xml:space="preserve">and </w:t>
      </w:r>
      <w:r w:rsidRPr="00F83214">
        <w:rPr>
          <w:rFonts w:ascii="Calibri" w:hAnsi="Calibri" w:cs="Calibri"/>
          <w:b/>
          <w:sz w:val="22"/>
          <w:szCs w:val="22"/>
        </w:rPr>
        <w:t>Enhancement files</w:t>
      </w:r>
      <w:r w:rsidRPr="00F83214">
        <w:rPr>
          <w:rFonts w:ascii="Calibri" w:hAnsi="Calibri" w:cs="Calibri"/>
          <w:bCs/>
          <w:sz w:val="22"/>
          <w:szCs w:val="22"/>
        </w:rPr>
        <w:t xml:space="preserve"> to resolve the </w:t>
      </w:r>
      <w:r w:rsidR="00E93579" w:rsidRPr="00F83214">
        <w:rPr>
          <w:rFonts w:ascii="Calibri" w:hAnsi="Calibri" w:cs="Calibri"/>
          <w:bCs/>
          <w:sz w:val="22"/>
          <w:szCs w:val="22"/>
        </w:rPr>
        <w:t>errors.</w:t>
      </w:r>
    </w:p>
    <w:p w14:paraId="610B9AFE" w14:textId="60CF7363" w:rsidR="00C03182" w:rsidRDefault="00C03182" w:rsidP="00E93579">
      <w:pPr>
        <w:pStyle w:val="NormalWeb"/>
        <w:numPr>
          <w:ilvl w:val="0"/>
          <w:numId w:val="43"/>
        </w:numPr>
        <w:spacing w:before="0" w:beforeAutospacing="0" w:after="0" w:afterAutospacing="0"/>
        <w:rPr>
          <w:rFonts w:ascii="Calibri" w:hAnsi="Calibri" w:cs="Calibri"/>
          <w:bCs/>
          <w:sz w:val="22"/>
          <w:szCs w:val="22"/>
        </w:rPr>
      </w:pPr>
      <w:r w:rsidRPr="00F83214">
        <w:rPr>
          <w:rFonts w:ascii="Calibri" w:hAnsi="Calibri" w:cs="Calibri"/>
          <w:bCs/>
          <w:sz w:val="22"/>
          <w:szCs w:val="22"/>
        </w:rPr>
        <w:t xml:space="preserve">Involved in resolving the production while deployed code into the </w:t>
      </w:r>
      <w:r w:rsidR="00E93579" w:rsidRPr="00F83214">
        <w:rPr>
          <w:rFonts w:ascii="Calibri" w:hAnsi="Calibri" w:cs="Calibri"/>
          <w:bCs/>
          <w:sz w:val="22"/>
          <w:szCs w:val="22"/>
        </w:rPr>
        <w:t>production.</w:t>
      </w:r>
      <w:r w:rsidRPr="00F83214">
        <w:rPr>
          <w:rFonts w:ascii="Calibri" w:hAnsi="Calibri" w:cs="Calibri"/>
          <w:bCs/>
          <w:sz w:val="22"/>
          <w:szCs w:val="22"/>
        </w:rPr>
        <w:t xml:space="preserve"> </w:t>
      </w:r>
    </w:p>
    <w:p w14:paraId="2C737BD7" w14:textId="55AD751F" w:rsidR="00757CCB" w:rsidRDefault="00FE4B01" w:rsidP="00E93579">
      <w:pPr>
        <w:pStyle w:val="NormalWeb"/>
        <w:numPr>
          <w:ilvl w:val="0"/>
          <w:numId w:val="43"/>
        </w:numPr>
        <w:spacing w:before="0" w:beforeAutospacing="0" w:after="0" w:afterAutospacing="0"/>
        <w:rPr>
          <w:rFonts w:ascii="Calibri" w:hAnsi="Calibri" w:cs="Calibri"/>
          <w:bCs/>
          <w:sz w:val="22"/>
          <w:szCs w:val="22"/>
        </w:rPr>
      </w:pPr>
      <w:r>
        <w:rPr>
          <w:rFonts w:ascii="Calibri" w:hAnsi="Calibri" w:cs="Calibri"/>
          <w:bCs/>
          <w:sz w:val="22"/>
          <w:szCs w:val="22"/>
        </w:rPr>
        <w:t xml:space="preserve">Involved in implementation </w:t>
      </w:r>
      <w:r w:rsidR="00B47486">
        <w:rPr>
          <w:rFonts w:ascii="Calibri" w:hAnsi="Calibri" w:cs="Calibri"/>
          <w:bCs/>
          <w:sz w:val="22"/>
          <w:szCs w:val="22"/>
        </w:rPr>
        <w:t xml:space="preserve">for </w:t>
      </w:r>
      <w:proofErr w:type="spellStart"/>
      <w:r w:rsidR="00B47486" w:rsidRPr="00B47486">
        <w:rPr>
          <w:rFonts w:ascii="Calibri" w:hAnsi="Calibri" w:cs="Calibri"/>
          <w:b/>
          <w:sz w:val="22"/>
          <w:szCs w:val="22"/>
        </w:rPr>
        <w:t>Kola</w:t>
      </w:r>
      <w:r w:rsidR="00E854BA">
        <w:rPr>
          <w:rFonts w:ascii="Calibri" w:hAnsi="Calibri" w:cs="Calibri"/>
          <w:b/>
          <w:sz w:val="22"/>
          <w:szCs w:val="22"/>
        </w:rPr>
        <w:t>h</w:t>
      </w:r>
      <w:r w:rsidR="00B47486" w:rsidRPr="00B47486">
        <w:rPr>
          <w:rFonts w:ascii="Calibri" w:hAnsi="Calibri" w:cs="Calibri"/>
          <w:b/>
          <w:sz w:val="22"/>
          <w:szCs w:val="22"/>
        </w:rPr>
        <w:t>dus</w:t>
      </w:r>
      <w:proofErr w:type="spellEnd"/>
      <w:r w:rsidR="00B47486">
        <w:rPr>
          <w:rFonts w:ascii="Calibri" w:hAnsi="Calibri" w:cs="Calibri"/>
          <w:bCs/>
          <w:sz w:val="22"/>
          <w:szCs w:val="22"/>
        </w:rPr>
        <w:t xml:space="preserve"> migration with Claim Center.</w:t>
      </w:r>
    </w:p>
    <w:p w14:paraId="6A0C01F9" w14:textId="77777777" w:rsidR="007D0D35" w:rsidRDefault="007D0D35" w:rsidP="00AC60BB">
      <w:pPr>
        <w:pStyle w:val="NormalWeb"/>
        <w:numPr>
          <w:ilvl w:val="0"/>
          <w:numId w:val="43"/>
        </w:numPr>
        <w:autoSpaceDE w:val="0"/>
        <w:autoSpaceDN w:val="0"/>
        <w:adjustRightInd w:val="0"/>
        <w:spacing w:before="0" w:beforeAutospacing="0" w:after="0" w:afterAutospacing="0" w:line="276" w:lineRule="auto"/>
        <w:rPr>
          <w:rFonts w:ascii="Calibri" w:hAnsi="Calibri" w:cs="Calibri"/>
          <w:bCs/>
          <w:sz w:val="22"/>
          <w:szCs w:val="22"/>
        </w:rPr>
      </w:pPr>
      <w:r w:rsidRPr="007D0D35">
        <w:rPr>
          <w:rFonts w:ascii="Calibri" w:hAnsi="Calibri" w:cs="Calibri"/>
          <w:bCs/>
          <w:sz w:val="22"/>
          <w:szCs w:val="22"/>
        </w:rPr>
        <w:lastRenderedPageBreak/>
        <w:t>Strong understanding of object-oriented programming concepts and ability to write maintainable automated tests using Java</w:t>
      </w:r>
    </w:p>
    <w:p w14:paraId="42B15CB6" w14:textId="29D1E8F4" w:rsidR="007D0D35" w:rsidRPr="007D0D35" w:rsidRDefault="007D0D35" w:rsidP="007D0D35">
      <w:pPr>
        <w:pStyle w:val="ListParagraph"/>
        <w:numPr>
          <w:ilvl w:val="0"/>
          <w:numId w:val="43"/>
        </w:numPr>
        <w:spacing w:before="0" w:after="0" w:line="276" w:lineRule="auto"/>
        <w:contextualSpacing/>
        <w:jc w:val="both"/>
        <w:rPr>
          <w:rFonts w:ascii="Calibri" w:hAnsi="Calibri" w:cs="Calibri"/>
          <w:bCs/>
          <w:sz w:val="22"/>
          <w:szCs w:val="22"/>
          <w:lang w:val="es-US"/>
        </w:rPr>
      </w:pPr>
      <w:proofErr w:type="spellStart"/>
      <w:r w:rsidRPr="00E766C3">
        <w:rPr>
          <w:rFonts w:ascii="Calibri" w:hAnsi="Calibri" w:cs="Calibri"/>
          <w:bCs/>
          <w:sz w:val="22"/>
          <w:szCs w:val="22"/>
          <w:lang w:val="es-US"/>
        </w:rPr>
        <w:t>Having</w:t>
      </w:r>
      <w:proofErr w:type="spellEnd"/>
      <w:r w:rsidRPr="00E766C3">
        <w:rPr>
          <w:rFonts w:ascii="Calibri" w:hAnsi="Calibri" w:cs="Calibri"/>
          <w:bCs/>
          <w:sz w:val="22"/>
          <w:szCs w:val="22"/>
          <w:lang w:val="es-US"/>
        </w:rPr>
        <w:t xml:space="preserve"> </w:t>
      </w:r>
      <w:proofErr w:type="spellStart"/>
      <w:r>
        <w:rPr>
          <w:rFonts w:ascii="Calibri" w:hAnsi="Calibri" w:cs="Calibri"/>
          <w:bCs/>
          <w:sz w:val="22"/>
          <w:szCs w:val="22"/>
          <w:lang w:val="es-US"/>
        </w:rPr>
        <w:t>experience</w:t>
      </w:r>
      <w:proofErr w:type="spellEnd"/>
      <w:r w:rsidRPr="00E766C3">
        <w:rPr>
          <w:rFonts w:ascii="Calibri" w:hAnsi="Calibri" w:cs="Calibri"/>
          <w:bCs/>
          <w:sz w:val="22"/>
          <w:szCs w:val="22"/>
          <w:lang w:val="es-US"/>
        </w:rPr>
        <w:t xml:space="preserve"> in CI/CD pipeline </w:t>
      </w:r>
      <w:proofErr w:type="spellStart"/>
      <w:r w:rsidRPr="00E766C3">
        <w:rPr>
          <w:rFonts w:ascii="Calibri" w:hAnsi="Calibri" w:cs="Calibri"/>
          <w:bCs/>
          <w:sz w:val="22"/>
          <w:szCs w:val="22"/>
          <w:lang w:val="es-US"/>
        </w:rPr>
        <w:t>using</w:t>
      </w:r>
      <w:proofErr w:type="spellEnd"/>
      <w:r w:rsidRPr="00E766C3">
        <w:rPr>
          <w:rFonts w:ascii="Calibri" w:hAnsi="Calibri" w:cs="Calibri"/>
          <w:bCs/>
          <w:sz w:val="22"/>
          <w:szCs w:val="22"/>
          <w:lang w:val="es-US"/>
        </w:rPr>
        <w:t xml:space="preserve"> GIT, Jenkins, Docker, </w:t>
      </w:r>
      <w:proofErr w:type="spellStart"/>
      <w:r w:rsidRPr="00E766C3">
        <w:rPr>
          <w:rFonts w:ascii="Calibri" w:hAnsi="Calibri" w:cs="Calibri"/>
          <w:bCs/>
          <w:sz w:val="22"/>
          <w:szCs w:val="22"/>
          <w:lang w:val="es-US"/>
        </w:rPr>
        <w:t>into</w:t>
      </w:r>
      <w:proofErr w:type="spellEnd"/>
      <w:r w:rsidRPr="00E766C3">
        <w:rPr>
          <w:rFonts w:ascii="Calibri" w:hAnsi="Calibri" w:cs="Calibri"/>
          <w:bCs/>
          <w:sz w:val="22"/>
          <w:szCs w:val="22"/>
          <w:lang w:val="es-US"/>
        </w:rPr>
        <w:t xml:space="preserve"> AWS EC2 </w:t>
      </w:r>
      <w:proofErr w:type="spellStart"/>
      <w:r w:rsidRPr="00E766C3">
        <w:rPr>
          <w:rFonts w:ascii="Calibri" w:hAnsi="Calibri" w:cs="Calibri"/>
          <w:bCs/>
          <w:sz w:val="22"/>
          <w:szCs w:val="22"/>
          <w:lang w:val="es-US"/>
        </w:rPr>
        <w:t>Instances</w:t>
      </w:r>
      <w:proofErr w:type="spellEnd"/>
    </w:p>
    <w:p w14:paraId="36297417" w14:textId="5185B470" w:rsidR="00971AF2" w:rsidRPr="007D0D35" w:rsidRDefault="007D0D35" w:rsidP="00AC60BB">
      <w:pPr>
        <w:pStyle w:val="NormalWeb"/>
        <w:numPr>
          <w:ilvl w:val="0"/>
          <w:numId w:val="43"/>
        </w:numPr>
        <w:autoSpaceDE w:val="0"/>
        <w:autoSpaceDN w:val="0"/>
        <w:adjustRightInd w:val="0"/>
        <w:spacing w:before="0" w:beforeAutospacing="0" w:after="0" w:afterAutospacing="0" w:line="276" w:lineRule="auto"/>
        <w:rPr>
          <w:rFonts w:ascii="Calibri" w:hAnsi="Calibri" w:cs="Calibri"/>
          <w:bCs/>
          <w:sz w:val="22"/>
          <w:szCs w:val="22"/>
        </w:rPr>
      </w:pPr>
      <w:r>
        <w:rPr>
          <w:rFonts w:ascii="Calibri" w:hAnsi="Calibri" w:cs="Calibri"/>
          <w:bCs/>
          <w:sz w:val="22"/>
          <w:szCs w:val="22"/>
        </w:rPr>
        <w:t>D</w:t>
      </w:r>
      <w:r w:rsidR="00971AF2" w:rsidRPr="007D0D35">
        <w:rPr>
          <w:rFonts w:ascii="Calibri" w:hAnsi="Calibri" w:cs="Calibri"/>
          <w:bCs/>
          <w:sz w:val="22"/>
          <w:szCs w:val="22"/>
        </w:rPr>
        <w:t xml:space="preserve">eployments on AWS cloud using services like RDS, Cloud Watch and </w:t>
      </w:r>
      <w:proofErr w:type="spellStart"/>
      <w:r w:rsidR="00971AF2" w:rsidRPr="007D0D35">
        <w:rPr>
          <w:rFonts w:ascii="Calibri" w:hAnsi="Calibri" w:cs="Calibri"/>
          <w:bCs/>
          <w:sz w:val="22"/>
          <w:szCs w:val="22"/>
        </w:rPr>
        <w:t>co-ordinated</w:t>
      </w:r>
      <w:proofErr w:type="spellEnd"/>
      <w:r w:rsidR="00971AF2" w:rsidRPr="007D0D35">
        <w:rPr>
          <w:rFonts w:ascii="Calibri" w:hAnsi="Calibri" w:cs="Calibri"/>
          <w:bCs/>
          <w:sz w:val="22"/>
          <w:szCs w:val="22"/>
        </w:rPr>
        <w:t xml:space="preserve"> with </w:t>
      </w:r>
    </w:p>
    <w:p w14:paraId="6E9430F0" w14:textId="2CF7134A" w:rsidR="00971AF2" w:rsidRPr="00F83214" w:rsidRDefault="00971AF2" w:rsidP="00971AF2">
      <w:pPr>
        <w:pStyle w:val="NormalWeb"/>
        <w:spacing w:before="0" w:beforeAutospacing="0" w:after="0" w:afterAutospacing="0"/>
        <w:ind w:left="720"/>
        <w:rPr>
          <w:rFonts w:ascii="Calibri" w:hAnsi="Calibri" w:cs="Calibri"/>
          <w:bCs/>
          <w:sz w:val="22"/>
          <w:szCs w:val="22"/>
        </w:rPr>
      </w:pPr>
      <w:r w:rsidRPr="002E4128">
        <w:rPr>
          <w:rFonts w:cstheme="minorHAnsi"/>
          <w:sz w:val="20"/>
          <w:szCs w:val="20"/>
        </w:rPr>
        <w:t xml:space="preserve">DevOps team to manage and monitor servers on </w:t>
      </w:r>
      <w:r w:rsidRPr="00415358">
        <w:rPr>
          <w:rFonts w:cstheme="minorHAnsi"/>
          <w:sz w:val="20"/>
          <w:szCs w:val="20"/>
        </w:rPr>
        <w:t>AWS EC2</w:t>
      </w:r>
    </w:p>
    <w:p w14:paraId="36EE759E" w14:textId="24E3F336" w:rsidR="00C03182" w:rsidRPr="00F83214" w:rsidRDefault="00C03182" w:rsidP="00E93579">
      <w:pPr>
        <w:pStyle w:val="NormalWeb"/>
        <w:numPr>
          <w:ilvl w:val="0"/>
          <w:numId w:val="43"/>
        </w:numPr>
        <w:spacing w:before="0" w:beforeAutospacing="0" w:after="0" w:afterAutospacing="0"/>
        <w:rPr>
          <w:rFonts w:ascii="Calibri" w:hAnsi="Calibri" w:cs="Calibri"/>
          <w:bCs/>
          <w:sz w:val="22"/>
          <w:szCs w:val="22"/>
        </w:rPr>
      </w:pPr>
      <w:r w:rsidRPr="00F83214">
        <w:rPr>
          <w:rFonts w:ascii="Calibri" w:hAnsi="Calibri" w:cs="Calibri"/>
          <w:bCs/>
          <w:sz w:val="22"/>
          <w:szCs w:val="22"/>
        </w:rPr>
        <w:t xml:space="preserve">Discussed with onsite business team or </w:t>
      </w:r>
      <w:r w:rsidR="00E93579" w:rsidRPr="00F83214">
        <w:rPr>
          <w:rFonts w:ascii="Calibri" w:hAnsi="Calibri" w:cs="Calibri"/>
          <w:bCs/>
          <w:sz w:val="22"/>
          <w:szCs w:val="22"/>
        </w:rPr>
        <w:t>coordinator</w:t>
      </w:r>
      <w:r w:rsidRPr="00F83214">
        <w:rPr>
          <w:rFonts w:ascii="Calibri" w:hAnsi="Calibri" w:cs="Calibri"/>
          <w:bCs/>
          <w:sz w:val="22"/>
          <w:szCs w:val="22"/>
        </w:rPr>
        <w:t xml:space="preserve"> team for requirement gathering and preparing </w:t>
      </w:r>
      <w:r w:rsidR="00E93579" w:rsidRPr="00F83214">
        <w:rPr>
          <w:rFonts w:ascii="Calibri" w:hAnsi="Calibri" w:cs="Calibri"/>
          <w:bCs/>
          <w:sz w:val="22"/>
          <w:szCs w:val="22"/>
        </w:rPr>
        <w:t>understand document</w:t>
      </w:r>
      <w:r w:rsidRPr="00F83214">
        <w:rPr>
          <w:rFonts w:ascii="Calibri" w:hAnsi="Calibri" w:cs="Calibri"/>
          <w:bCs/>
          <w:sz w:val="22"/>
          <w:szCs w:val="22"/>
        </w:rPr>
        <w:t xml:space="preserve"> configuration tasks like developing the administration screens. </w:t>
      </w:r>
    </w:p>
    <w:p w14:paraId="560DE6A4" w14:textId="77777777" w:rsidR="00E93579" w:rsidRPr="00F83214" w:rsidRDefault="00C03182" w:rsidP="00E93579">
      <w:pPr>
        <w:pStyle w:val="NormalWeb"/>
        <w:numPr>
          <w:ilvl w:val="0"/>
          <w:numId w:val="43"/>
        </w:numPr>
        <w:spacing w:before="0" w:beforeAutospacing="0" w:after="0" w:afterAutospacing="0"/>
        <w:rPr>
          <w:rFonts w:ascii="Calibri" w:hAnsi="Calibri" w:cs="Calibri"/>
          <w:bCs/>
          <w:sz w:val="22"/>
          <w:szCs w:val="22"/>
        </w:rPr>
      </w:pPr>
      <w:r w:rsidRPr="00F83214">
        <w:rPr>
          <w:rFonts w:ascii="Calibri" w:hAnsi="Calibri" w:cs="Calibri"/>
          <w:bCs/>
          <w:sz w:val="22"/>
          <w:szCs w:val="22"/>
        </w:rPr>
        <w:t xml:space="preserve">Expertise in maven for build </w:t>
      </w:r>
      <w:r w:rsidRPr="00F83214">
        <w:rPr>
          <w:rFonts w:ascii="Calibri" w:hAnsi="Calibri" w:cs="Calibri"/>
          <w:b/>
          <w:sz w:val="22"/>
          <w:szCs w:val="22"/>
        </w:rPr>
        <w:t xml:space="preserve">Jenkins, SonarQube </w:t>
      </w:r>
      <w:r w:rsidRPr="00F83214">
        <w:rPr>
          <w:rFonts w:ascii="Calibri" w:hAnsi="Calibri" w:cs="Calibri"/>
          <w:bCs/>
          <w:sz w:val="22"/>
          <w:szCs w:val="22"/>
        </w:rPr>
        <w:t>continuous</w:t>
      </w:r>
      <w:r w:rsidRPr="00F83214">
        <w:rPr>
          <w:rFonts w:ascii="Calibri" w:hAnsi="Calibri" w:cs="Calibri"/>
          <w:b/>
          <w:sz w:val="22"/>
          <w:szCs w:val="22"/>
        </w:rPr>
        <w:t xml:space="preserve"> integration</w:t>
      </w:r>
    </w:p>
    <w:p w14:paraId="483494DF" w14:textId="1C0CB99E" w:rsidR="00E93579" w:rsidRPr="00F83214" w:rsidRDefault="00C03182" w:rsidP="00E93579">
      <w:pPr>
        <w:pStyle w:val="NormalWeb"/>
        <w:numPr>
          <w:ilvl w:val="0"/>
          <w:numId w:val="43"/>
        </w:numPr>
        <w:spacing w:before="0" w:beforeAutospacing="0" w:after="0" w:afterAutospacing="0"/>
        <w:rPr>
          <w:rFonts w:ascii="Calibri" w:hAnsi="Calibri" w:cs="Calibri"/>
          <w:b/>
          <w:sz w:val="22"/>
          <w:szCs w:val="22"/>
        </w:rPr>
      </w:pPr>
      <w:r w:rsidRPr="00F83214">
        <w:rPr>
          <w:rFonts w:ascii="Calibri" w:hAnsi="Calibri" w:cs="Calibri"/>
          <w:bCs/>
          <w:sz w:val="22"/>
          <w:szCs w:val="22"/>
        </w:rPr>
        <w:t xml:space="preserve">Expertise Leveraged AWS cloud services such as </w:t>
      </w:r>
      <w:r w:rsidRPr="00470C87">
        <w:rPr>
          <w:rFonts w:ascii="Calibri" w:hAnsi="Calibri" w:cs="Calibri"/>
          <w:b/>
          <w:sz w:val="22"/>
          <w:szCs w:val="22"/>
        </w:rPr>
        <w:t>Cloud watch</w:t>
      </w:r>
      <w:r w:rsidR="00470C87">
        <w:rPr>
          <w:rFonts w:ascii="Calibri" w:hAnsi="Calibri" w:cs="Calibri"/>
          <w:bCs/>
          <w:sz w:val="22"/>
          <w:szCs w:val="22"/>
        </w:rPr>
        <w:t xml:space="preserve"> </w:t>
      </w:r>
      <w:r w:rsidRPr="00F83214">
        <w:rPr>
          <w:rFonts w:ascii="Calibri" w:hAnsi="Calibri" w:cs="Calibri"/>
          <w:bCs/>
          <w:sz w:val="22"/>
          <w:szCs w:val="22"/>
        </w:rPr>
        <w:t>and</w:t>
      </w:r>
      <w:r w:rsidRPr="00F83214">
        <w:rPr>
          <w:rFonts w:ascii="Calibri" w:hAnsi="Calibri" w:cs="Calibri"/>
          <w:b/>
          <w:sz w:val="22"/>
          <w:szCs w:val="22"/>
        </w:rPr>
        <w:t xml:space="preserve"> </w:t>
      </w:r>
      <w:r w:rsidR="00470C87">
        <w:rPr>
          <w:rFonts w:ascii="Calibri" w:hAnsi="Calibri" w:cs="Calibri"/>
          <w:b/>
          <w:sz w:val="22"/>
          <w:szCs w:val="22"/>
        </w:rPr>
        <w:t>Lambda</w:t>
      </w:r>
    </w:p>
    <w:p w14:paraId="21FB3E01" w14:textId="275B2C3A" w:rsidR="00C03182" w:rsidRDefault="007D0D35" w:rsidP="00E93579">
      <w:pPr>
        <w:pStyle w:val="NormalWeb"/>
        <w:numPr>
          <w:ilvl w:val="0"/>
          <w:numId w:val="43"/>
        </w:numPr>
        <w:spacing w:before="0" w:beforeAutospacing="0" w:after="0" w:afterAutospacing="0"/>
        <w:rPr>
          <w:rFonts w:ascii="Calibri" w:hAnsi="Calibri" w:cs="Calibri"/>
          <w:bCs/>
          <w:sz w:val="22"/>
          <w:szCs w:val="22"/>
        </w:rPr>
      </w:pPr>
      <w:r w:rsidRPr="007D0D35">
        <w:rPr>
          <w:rFonts w:ascii="Calibri" w:hAnsi="Calibri" w:cs="Calibri"/>
          <w:bCs/>
          <w:sz w:val="22"/>
          <w:szCs w:val="22"/>
        </w:rPr>
        <w:t>Ability to integrate Selenium tests in continuous integration and deployment pipelines using tools like Jenkins and Git</w:t>
      </w:r>
    </w:p>
    <w:p w14:paraId="18363411" w14:textId="7EDFD2E0" w:rsidR="005D6B68" w:rsidRDefault="006F1EDB" w:rsidP="004162C9">
      <w:pPr>
        <w:pStyle w:val="NormalWeb"/>
        <w:numPr>
          <w:ilvl w:val="0"/>
          <w:numId w:val="43"/>
        </w:numPr>
        <w:spacing w:before="0" w:beforeAutospacing="0" w:after="0" w:afterAutospacing="0"/>
        <w:rPr>
          <w:rFonts w:ascii="Calibri" w:hAnsi="Calibri" w:cs="Calibri"/>
          <w:bCs/>
          <w:sz w:val="22"/>
          <w:szCs w:val="22"/>
        </w:rPr>
      </w:pPr>
      <w:r w:rsidRPr="006F1EDB">
        <w:rPr>
          <w:rFonts w:ascii="Calibri" w:hAnsi="Calibri" w:cs="Calibri"/>
          <w:bCs/>
          <w:sz w:val="22"/>
          <w:szCs w:val="22"/>
        </w:rPr>
        <w:t>Work</w:t>
      </w:r>
      <w:r>
        <w:rPr>
          <w:rFonts w:ascii="Calibri" w:hAnsi="Calibri" w:cs="Calibri"/>
          <w:bCs/>
          <w:sz w:val="22"/>
          <w:szCs w:val="22"/>
        </w:rPr>
        <w:t>ed</w:t>
      </w:r>
      <w:r w:rsidRPr="006F1EDB">
        <w:rPr>
          <w:rFonts w:ascii="Calibri" w:hAnsi="Calibri" w:cs="Calibri"/>
          <w:bCs/>
          <w:sz w:val="22"/>
          <w:szCs w:val="22"/>
        </w:rPr>
        <w:t xml:space="preserve"> on creating new </w:t>
      </w:r>
      <w:r w:rsidRPr="00565342">
        <w:rPr>
          <w:rFonts w:ascii="Calibri" w:hAnsi="Calibri" w:cs="Calibri"/>
          <w:b/>
          <w:sz w:val="22"/>
          <w:szCs w:val="22"/>
        </w:rPr>
        <w:t>web services</w:t>
      </w:r>
      <w:r w:rsidRPr="006F1EDB">
        <w:rPr>
          <w:rFonts w:ascii="Calibri" w:hAnsi="Calibri" w:cs="Calibri"/>
          <w:bCs/>
          <w:sz w:val="22"/>
          <w:szCs w:val="22"/>
        </w:rPr>
        <w:t xml:space="preserve"> when integrating with new </w:t>
      </w:r>
      <w:r w:rsidR="00D04584" w:rsidRPr="006F1EDB">
        <w:rPr>
          <w:rFonts w:ascii="Calibri" w:hAnsi="Calibri" w:cs="Calibri"/>
          <w:bCs/>
          <w:sz w:val="22"/>
          <w:szCs w:val="22"/>
        </w:rPr>
        <w:t>third-party</w:t>
      </w:r>
      <w:r w:rsidRPr="006F1EDB">
        <w:rPr>
          <w:rFonts w:ascii="Calibri" w:hAnsi="Calibri" w:cs="Calibri"/>
          <w:bCs/>
          <w:sz w:val="22"/>
          <w:szCs w:val="22"/>
        </w:rPr>
        <w:t xml:space="preserve"> systems.</w:t>
      </w:r>
    </w:p>
    <w:p w14:paraId="29A1D697" w14:textId="369A6BC1" w:rsidR="009C29BD" w:rsidRPr="000D5DBA" w:rsidRDefault="00D04584" w:rsidP="00E44990">
      <w:pPr>
        <w:pStyle w:val="NormalWeb"/>
        <w:numPr>
          <w:ilvl w:val="0"/>
          <w:numId w:val="43"/>
        </w:numPr>
        <w:spacing w:before="0" w:beforeAutospacing="0" w:after="0" w:afterAutospacing="0"/>
        <w:rPr>
          <w:rFonts w:ascii="Calibri" w:hAnsi="Calibri" w:cs="Calibri"/>
          <w:b/>
          <w:sz w:val="22"/>
          <w:szCs w:val="22"/>
        </w:rPr>
      </w:pPr>
      <w:r w:rsidRPr="000D5DBA">
        <w:rPr>
          <w:rFonts w:ascii="Calibri" w:hAnsi="Calibri" w:cs="Calibri"/>
          <w:bCs/>
          <w:sz w:val="22"/>
          <w:szCs w:val="22"/>
        </w:rPr>
        <w:t>Work closely with developers to prepare complex technical business requirements. Work closely with the QA team</w:t>
      </w:r>
    </w:p>
    <w:p w14:paraId="62183377" w14:textId="77777777" w:rsidR="000D5DBA" w:rsidRPr="000D5DBA" w:rsidRDefault="000D5DBA" w:rsidP="000D5DBA">
      <w:pPr>
        <w:pStyle w:val="NormalWeb"/>
        <w:spacing w:before="0" w:beforeAutospacing="0" w:after="0" w:afterAutospacing="0"/>
        <w:ind w:left="720"/>
        <w:rPr>
          <w:rFonts w:ascii="Calibri" w:hAnsi="Calibri" w:cs="Calibri"/>
          <w:b/>
          <w:sz w:val="22"/>
          <w:szCs w:val="22"/>
        </w:rPr>
      </w:pPr>
    </w:p>
    <w:p w14:paraId="58484EA3" w14:textId="0C617701" w:rsidR="00C03182" w:rsidRPr="00F83214" w:rsidRDefault="00E93579" w:rsidP="00C03182">
      <w:pPr>
        <w:pStyle w:val="NormalWeb"/>
        <w:spacing w:before="0" w:beforeAutospacing="0" w:after="0" w:afterAutospacing="0"/>
        <w:rPr>
          <w:rFonts w:ascii="Calibri" w:hAnsi="Calibri" w:cs="Calibri"/>
          <w:bCs/>
          <w:sz w:val="22"/>
          <w:szCs w:val="22"/>
        </w:rPr>
      </w:pPr>
      <w:r w:rsidRPr="00F83214">
        <w:rPr>
          <w:rFonts w:ascii="Calibri" w:hAnsi="Calibri" w:cs="Calibri"/>
          <w:b/>
          <w:sz w:val="22"/>
          <w:szCs w:val="22"/>
        </w:rPr>
        <w:t>Environment</w:t>
      </w:r>
      <w:r w:rsidRPr="00F83214">
        <w:rPr>
          <w:rFonts w:ascii="Calibri" w:hAnsi="Calibri" w:cs="Calibri"/>
          <w:bCs/>
          <w:sz w:val="22"/>
          <w:szCs w:val="22"/>
        </w:rPr>
        <w:t>:</w:t>
      </w:r>
      <w:r w:rsidR="00C03182" w:rsidRPr="00F83214">
        <w:rPr>
          <w:rFonts w:ascii="Calibri" w:hAnsi="Calibri" w:cs="Calibri"/>
          <w:bCs/>
          <w:sz w:val="22"/>
          <w:szCs w:val="22"/>
        </w:rPr>
        <w:t xml:space="preserve"> Claim Center (Configuration and Integration) Microservices, Spring </w:t>
      </w:r>
      <w:r w:rsidRPr="00F83214">
        <w:rPr>
          <w:rFonts w:ascii="Calibri" w:hAnsi="Calibri" w:cs="Calibri"/>
          <w:bCs/>
          <w:sz w:val="22"/>
          <w:szCs w:val="22"/>
        </w:rPr>
        <w:t>boot, REST</w:t>
      </w:r>
      <w:proofErr w:type="gramStart"/>
      <w:r w:rsidR="00C03182" w:rsidRPr="00F83214">
        <w:rPr>
          <w:rFonts w:ascii="Calibri" w:hAnsi="Calibri" w:cs="Calibri"/>
          <w:bCs/>
          <w:sz w:val="22"/>
          <w:szCs w:val="22"/>
        </w:rPr>
        <w:t xml:space="preserve">, </w:t>
      </w:r>
      <w:r w:rsidR="004720ED" w:rsidRPr="004720ED">
        <w:rPr>
          <w:rFonts w:ascii="Calibri" w:hAnsi="Calibri" w:cs="Calibri"/>
          <w:bCs/>
          <w:sz w:val="22"/>
          <w:szCs w:val="22"/>
          <w:lang w:val="en-GB"/>
        </w:rPr>
        <w:t>,</w:t>
      </w:r>
      <w:proofErr w:type="gramEnd"/>
      <w:r w:rsidR="004720ED" w:rsidRPr="004720ED">
        <w:rPr>
          <w:rFonts w:ascii="Calibri" w:hAnsi="Calibri" w:cs="Calibri"/>
          <w:bCs/>
          <w:sz w:val="22"/>
          <w:szCs w:val="22"/>
          <w:lang w:val="en-GB"/>
        </w:rPr>
        <w:t xml:space="preserve"> Agile, Scrum, JIRA</w:t>
      </w:r>
      <w:r w:rsidR="004720ED">
        <w:rPr>
          <w:rFonts w:ascii="Calibri" w:hAnsi="Calibri" w:cs="Calibri"/>
          <w:bCs/>
          <w:sz w:val="22"/>
          <w:szCs w:val="22"/>
        </w:rPr>
        <w:t xml:space="preserve">, </w:t>
      </w:r>
      <w:r w:rsidR="004720ED" w:rsidRPr="00F83214">
        <w:rPr>
          <w:rFonts w:ascii="Calibri" w:hAnsi="Calibri" w:cs="Calibri"/>
          <w:bCs/>
          <w:sz w:val="22"/>
          <w:szCs w:val="22"/>
        </w:rPr>
        <w:t>MS SQL Server 2012</w:t>
      </w:r>
      <w:r w:rsidR="004720ED">
        <w:rPr>
          <w:rFonts w:ascii="Calibri" w:hAnsi="Calibri" w:cs="Calibri"/>
          <w:bCs/>
          <w:sz w:val="22"/>
          <w:szCs w:val="22"/>
        </w:rPr>
        <w:t xml:space="preserve">, </w:t>
      </w:r>
      <w:r w:rsidR="00C03182" w:rsidRPr="00F83214">
        <w:rPr>
          <w:rFonts w:ascii="Calibri" w:hAnsi="Calibri" w:cs="Calibri"/>
          <w:bCs/>
          <w:sz w:val="22"/>
          <w:szCs w:val="22"/>
        </w:rPr>
        <w:t>AWS, Cloud Watch</w:t>
      </w:r>
      <w:r w:rsidR="00111252">
        <w:rPr>
          <w:rFonts w:ascii="Calibri" w:hAnsi="Calibri" w:cs="Calibri"/>
          <w:bCs/>
          <w:sz w:val="22"/>
          <w:szCs w:val="22"/>
        </w:rPr>
        <w:t>, GIT</w:t>
      </w:r>
      <w:r w:rsidR="00C03182" w:rsidRPr="00F83214">
        <w:rPr>
          <w:rFonts w:ascii="Calibri" w:hAnsi="Calibri" w:cs="Calibri"/>
          <w:bCs/>
          <w:sz w:val="22"/>
          <w:szCs w:val="22"/>
        </w:rPr>
        <w:t xml:space="preserve"> and SOAPUI</w:t>
      </w:r>
    </w:p>
    <w:p w14:paraId="68FDB747" w14:textId="77777777" w:rsidR="00C03182" w:rsidRPr="00F83214" w:rsidRDefault="00C03182" w:rsidP="00C03182">
      <w:pPr>
        <w:pStyle w:val="NormalWeb"/>
        <w:spacing w:before="0" w:beforeAutospacing="0" w:after="0" w:afterAutospacing="0"/>
        <w:rPr>
          <w:rFonts w:ascii="Calibri" w:hAnsi="Calibri" w:cs="Calibri"/>
          <w:bCs/>
          <w:sz w:val="22"/>
          <w:szCs w:val="22"/>
        </w:rPr>
      </w:pPr>
    </w:p>
    <w:p w14:paraId="686D067E" w14:textId="226BAE58" w:rsidR="00C03182" w:rsidRPr="00F83214" w:rsidRDefault="00C03182" w:rsidP="00C03182">
      <w:pPr>
        <w:pStyle w:val="NormalWeb"/>
        <w:spacing w:before="0" w:beforeAutospacing="0" w:after="0" w:afterAutospacing="0"/>
        <w:rPr>
          <w:rFonts w:ascii="Calibri" w:hAnsi="Calibri" w:cs="Calibri"/>
          <w:b/>
          <w:sz w:val="22"/>
          <w:szCs w:val="22"/>
        </w:rPr>
      </w:pPr>
      <w:r w:rsidRPr="00F83214">
        <w:rPr>
          <w:rFonts w:ascii="Calibri" w:hAnsi="Calibri" w:cs="Calibri"/>
          <w:b/>
          <w:sz w:val="22"/>
          <w:szCs w:val="22"/>
        </w:rPr>
        <w:t>Proje</w:t>
      </w:r>
      <w:r w:rsidR="00E93579" w:rsidRPr="00F83214">
        <w:rPr>
          <w:rFonts w:ascii="Calibri" w:hAnsi="Calibri" w:cs="Calibri"/>
          <w:b/>
          <w:sz w:val="22"/>
          <w:szCs w:val="22"/>
        </w:rPr>
        <w:t>c</w:t>
      </w:r>
      <w:r w:rsidRPr="00F83214">
        <w:rPr>
          <w:rFonts w:ascii="Calibri" w:hAnsi="Calibri" w:cs="Calibri"/>
          <w:b/>
          <w:sz w:val="22"/>
          <w:szCs w:val="22"/>
        </w:rPr>
        <w:t xml:space="preserve">t     </w:t>
      </w:r>
      <w:proofErr w:type="gramStart"/>
      <w:r w:rsidRPr="00F83214">
        <w:rPr>
          <w:rFonts w:ascii="Calibri" w:hAnsi="Calibri" w:cs="Calibri"/>
          <w:b/>
          <w:sz w:val="22"/>
          <w:szCs w:val="22"/>
        </w:rPr>
        <w:t xml:space="preserve"> </w:t>
      </w:r>
      <w:r w:rsidR="00E93579" w:rsidRPr="00F83214">
        <w:rPr>
          <w:rFonts w:ascii="Calibri" w:hAnsi="Calibri" w:cs="Calibri"/>
          <w:b/>
          <w:sz w:val="22"/>
          <w:szCs w:val="22"/>
        </w:rPr>
        <w:t xml:space="preserve"> :</w:t>
      </w:r>
      <w:proofErr w:type="gramEnd"/>
      <w:r w:rsidRPr="00F83214">
        <w:rPr>
          <w:rFonts w:ascii="Calibri" w:hAnsi="Calibri" w:cs="Calibri"/>
          <w:b/>
          <w:sz w:val="22"/>
          <w:szCs w:val="22"/>
        </w:rPr>
        <w:t xml:space="preserve">   Insurance Claim Center</w:t>
      </w:r>
    </w:p>
    <w:p w14:paraId="399EF899" w14:textId="1EE5459C" w:rsidR="00C03182" w:rsidRPr="00F83214" w:rsidRDefault="00C03182" w:rsidP="00C03182">
      <w:pPr>
        <w:pStyle w:val="NormalWeb"/>
        <w:spacing w:before="0" w:beforeAutospacing="0" w:after="0" w:afterAutospacing="0"/>
        <w:rPr>
          <w:rFonts w:ascii="Calibri" w:hAnsi="Calibri" w:cs="Calibri"/>
          <w:b/>
          <w:sz w:val="22"/>
          <w:szCs w:val="22"/>
        </w:rPr>
      </w:pPr>
      <w:r w:rsidRPr="00F83214">
        <w:rPr>
          <w:rFonts w:ascii="Calibri" w:hAnsi="Calibri" w:cs="Calibri"/>
          <w:b/>
          <w:sz w:val="22"/>
          <w:szCs w:val="22"/>
        </w:rPr>
        <w:t xml:space="preserve">Client     </w:t>
      </w:r>
      <w:r w:rsidR="00E93579" w:rsidRPr="00F83214">
        <w:rPr>
          <w:rFonts w:ascii="Calibri" w:hAnsi="Calibri" w:cs="Calibri"/>
          <w:b/>
          <w:sz w:val="22"/>
          <w:szCs w:val="22"/>
        </w:rPr>
        <w:t xml:space="preserve">  </w:t>
      </w:r>
      <w:proofErr w:type="gramStart"/>
      <w:r w:rsidRPr="00F83214">
        <w:rPr>
          <w:rFonts w:ascii="Calibri" w:hAnsi="Calibri" w:cs="Calibri"/>
          <w:b/>
          <w:sz w:val="22"/>
          <w:szCs w:val="22"/>
        </w:rPr>
        <w:t xml:space="preserve"> </w:t>
      </w:r>
      <w:r w:rsidR="00E93579" w:rsidRPr="00F83214">
        <w:rPr>
          <w:rFonts w:ascii="Calibri" w:hAnsi="Calibri" w:cs="Calibri"/>
          <w:b/>
          <w:sz w:val="22"/>
          <w:szCs w:val="22"/>
        </w:rPr>
        <w:t xml:space="preserve"> :</w:t>
      </w:r>
      <w:proofErr w:type="gramEnd"/>
      <w:r w:rsidRPr="00F83214">
        <w:rPr>
          <w:rFonts w:ascii="Calibri" w:hAnsi="Calibri" w:cs="Calibri"/>
          <w:b/>
          <w:sz w:val="22"/>
          <w:szCs w:val="22"/>
        </w:rPr>
        <w:t xml:space="preserve">   </w:t>
      </w:r>
      <w:r w:rsidR="00AC010B">
        <w:rPr>
          <w:rFonts w:ascii="Calibri" w:hAnsi="Calibri" w:cs="Calibri"/>
          <w:b/>
          <w:sz w:val="22"/>
          <w:szCs w:val="22"/>
        </w:rPr>
        <w:t xml:space="preserve">Cigna </w:t>
      </w:r>
    </w:p>
    <w:p w14:paraId="22B3E3D8" w14:textId="5DACE26B" w:rsidR="00C03182" w:rsidRPr="00F83214" w:rsidRDefault="00C03182" w:rsidP="00C03182">
      <w:pPr>
        <w:pStyle w:val="NormalWeb"/>
        <w:spacing w:before="0" w:beforeAutospacing="0" w:after="0" w:afterAutospacing="0"/>
        <w:rPr>
          <w:rFonts w:ascii="Calibri" w:hAnsi="Calibri" w:cs="Calibri"/>
          <w:b/>
          <w:sz w:val="22"/>
          <w:szCs w:val="22"/>
        </w:rPr>
      </w:pPr>
      <w:r w:rsidRPr="00F83214">
        <w:rPr>
          <w:rFonts w:ascii="Calibri" w:hAnsi="Calibri" w:cs="Calibri"/>
          <w:b/>
          <w:sz w:val="22"/>
          <w:szCs w:val="22"/>
        </w:rPr>
        <w:t xml:space="preserve">Duration </w:t>
      </w:r>
      <w:proofErr w:type="gramStart"/>
      <w:r w:rsidRPr="00F83214">
        <w:rPr>
          <w:rFonts w:ascii="Calibri" w:hAnsi="Calibri" w:cs="Calibri"/>
          <w:b/>
          <w:sz w:val="22"/>
          <w:szCs w:val="22"/>
        </w:rPr>
        <w:t xml:space="preserve">  </w:t>
      </w:r>
      <w:r w:rsidR="00E93579" w:rsidRPr="00F83214">
        <w:rPr>
          <w:rFonts w:ascii="Calibri" w:hAnsi="Calibri" w:cs="Calibri"/>
          <w:b/>
          <w:sz w:val="22"/>
          <w:szCs w:val="22"/>
        </w:rPr>
        <w:t>:</w:t>
      </w:r>
      <w:proofErr w:type="gramEnd"/>
      <w:r w:rsidRPr="00F83214">
        <w:rPr>
          <w:rFonts w:ascii="Calibri" w:hAnsi="Calibri" w:cs="Calibri"/>
          <w:b/>
          <w:sz w:val="22"/>
          <w:szCs w:val="22"/>
        </w:rPr>
        <w:t xml:space="preserve">   </w:t>
      </w:r>
      <w:r w:rsidR="00871D98">
        <w:rPr>
          <w:rFonts w:ascii="Calibri" w:hAnsi="Calibri" w:cs="Calibri"/>
          <w:b/>
          <w:sz w:val="22"/>
          <w:szCs w:val="22"/>
        </w:rPr>
        <w:t>May</w:t>
      </w:r>
      <w:r w:rsidRPr="00F83214">
        <w:rPr>
          <w:rFonts w:ascii="Calibri" w:hAnsi="Calibri" w:cs="Calibri"/>
          <w:b/>
          <w:sz w:val="22"/>
          <w:szCs w:val="22"/>
        </w:rPr>
        <w:t xml:space="preserve"> 201</w:t>
      </w:r>
      <w:r w:rsidR="007724B2">
        <w:rPr>
          <w:rFonts w:ascii="Calibri" w:hAnsi="Calibri" w:cs="Calibri"/>
          <w:b/>
          <w:sz w:val="22"/>
          <w:szCs w:val="22"/>
        </w:rPr>
        <w:t>7</w:t>
      </w:r>
      <w:r w:rsidRPr="00F83214">
        <w:rPr>
          <w:rFonts w:ascii="Calibri" w:hAnsi="Calibri" w:cs="Calibri"/>
          <w:b/>
          <w:sz w:val="22"/>
          <w:szCs w:val="22"/>
        </w:rPr>
        <w:t xml:space="preserve"> to Oct 2022</w:t>
      </w:r>
    </w:p>
    <w:p w14:paraId="6A389C46" w14:textId="472A639C" w:rsidR="00C03182" w:rsidRPr="00F83214" w:rsidRDefault="00C03182" w:rsidP="00C03182">
      <w:pPr>
        <w:pStyle w:val="NormalWeb"/>
        <w:spacing w:before="0" w:beforeAutospacing="0" w:after="0" w:afterAutospacing="0"/>
        <w:rPr>
          <w:rFonts w:ascii="Calibri" w:hAnsi="Calibri" w:cs="Calibri"/>
          <w:b/>
          <w:sz w:val="22"/>
          <w:szCs w:val="22"/>
        </w:rPr>
      </w:pPr>
      <w:r w:rsidRPr="00F83214">
        <w:rPr>
          <w:rFonts w:ascii="Calibri" w:hAnsi="Calibri" w:cs="Calibri"/>
          <w:b/>
          <w:sz w:val="22"/>
          <w:szCs w:val="22"/>
        </w:rPr>
        <w:t xml:space="preserve">Role        </w:t>
      </w:r>
      <w:r w:rsidR="00E93579" w:rsidRPr="00F83214">
        <w:rPr>
          <w:rFonts w:ascii="Calibri" w:hAnsi="Calibri" w:cs="Calibri"/>
          <w:b/>
          <w:sz w:val="22"/>
          <w:szCs w:val="22"/>
        </w:rPr>
        <w:t xml:space="preserve"> </w:t>
      </w:r>
      <w:proofErr w:type="gramStart"/>
      <w:r w:rsidR="00E93579" w:rsidRPr="00F83214">
        <w:rPr>
          <w:rFonts w:ascii="Calibri" w:hAnsi="Calibri" w:cs="Calibri"/>
          <w:b/>
          <w:sz w:val="22"/>
          <w:szCs w:val="22"/>
        </w:rPr>
        <w:t xml:space="preserve"> </w:t>
      </w:r>
      <w:r w:rsidRPr="00F83214">
        <w:rPr>
          <w:rFonts w:ascii="Calibri" w:hAnsi="Calibri" w:cs="Calibri"/>
          <w:b/>
          <w:sz w:val="22"/>
          <w:szCs w:val="22"/>
        </w:rPr>
        <w:t xml:space="preserve"> :</w:t>
      </w:r>
      <w:proofErr w:type="gramEnd"/>
      <w:r w:rsidRPr="00F83214">
        <w:rPr>
          <w:rFonts w:ascii="Calibri" w:hAnsi="Calibri" w:cs="Calibri"/>
          <w:b/>
          <w:sz w:val="22"/>
          <w:szCs w:val="22"/>
        </w:rPr>
        <w:t xml:space="preserve">   </w:t>
      </w:r>
      <w:r w:rsidR="006E64BD">
        <w:rPr>
          <w:rFonts w:ascii="Calibri" w:hAnsi="Calibri" w:cs="Calibri"/>
          <w:b/>
          <w:sz w:val="22"/>
          <w:szCs w:val="22"/>
        </w:rPr>
        <w:t xml:space="preserve">Senior </w:t>
      </w:r>
      <w:r w:rsidR="00154A4B">
        <w:rPr>
          <w:rFonts w:ascii="Calibri" w:hAnsi="Calibri" w:cs="Calibri"/>
          <w:b/>
          <w:sz w:val="22"/>
          <w:szCs w:val="22"/>
        </w:rPr>
        <w:t xml:space="preserve">Guidewire </w:t>
      </w:r>
      <w:r w:rsidR="00512EF0">
        <w:rPr>
          <w:rFonts w:ascii="Calibri" w:hAnsi="Calibri" w:cs="Calibri"/>
          <w:b/>
          <w:sz w:val="22"/>
          <w:szCs w:val="22"/>
        </w:rPr>
        <w:t>Developer</w:t>
      </w:r>
      <w:r w:rsidRPr="00F83214">
        <w:rPr>
          <w:rFonts w:ascii="Calibri" w:hAnsi="Calibri" w:cs="Calibri"/>
          <w:b/>
          <w:sz w:val="22"/>
          <w:szCs w:val="22"/>
        </w:rPr>
        <w:t xml:space="preserve"> </w:t>
      </w:r>
      <w:r w:rsidR="00D227C2">
        <w:rPr>
          <w:rFonts w:ascii="Calibri" w:hAnsi="Calibri" w:cs="Calibri"/>
          <w:b/>
          <w:sz w:val="22"/>
          <w:szCs w:val="22"/>
        </w:rPr>
        <w:t>/ Lead Analyst</w:t>
      </w:r>
    </w:p>
    <w:p w14:paraId="18D01C39" w14:textId="77777777" w:rsidR="00C03182" w:rsidRPr="00F83214" w:rsidRDefault="00C03182" w:rsidP="00C03182">
      <w:pPr>
        <w:pStyle w:val="NormalWeb"/>
        <w:spacing w:before="0" w:beforeAutospacing="0" w:after="0" w:afterAutospacing="0"/>
        <w:rPr>
          <w:rFonts w:ascii="Calibri" w:hAnsi="Calibri" w:cs="Calibri"/>
          <w:bCs/>
          <w:sz w:val="22"/>
          <w:szCs w:val="22"/>
        </w:rPr>
      </w:pPr>
    </w:p>
    <w:p w14:paraId="02D774AD" w14:textId="77777777" w:rsidR="00C03182" w:rsidRPr="00F83214" w:rsidRDefault="00C03182" w:rsidP="00C03182">
      <w:pPr>
        <w:pStyle w:val="NormalWeb"/>
        <w:spacing w:before="0" w:beforeAutospacing="0" w:after="0" w:afterAutospacing="0"/>
        <w:rPr>
          <w:rFonts w:ascii="Calibri" w:hAnsi="Calibri" w:cs="Calibri"/>
          <w:b/>
          <w:sz w:val="22"/>
          <w:szCs w:val="22"/>
        </w:rPr>
      </w:pPr>
      <w:r w:rsidRPr="00F83214">
        <w:rPr>
          <w:rFonts w:ascii="Calibri" w:hAnsi="Calibri" w:cs="Calibri"/>
          <w:b/>
          <w:sz w:val="22"/>
          <w:szCs w:val="22"/>
        </w:rPr>
        <w:t xml:space="preserve">Project Description: </w:t>
      </w:r>
    </w:p>
    <w:p w14:paraId="1EA3CCA5" w14:textId="77777777" w:rsidR="00C03182" w:rsidRPr="00F83214" w:rsidRDefault="00C03182" w:rsidP="00C03182">
      <w:pPr>
        <w:pStyle w:val="NormalWeb"/>
        <w:spacing w:before="0" w:beforeAutospacing="0" w:after="0" w:afterAutospacing="0"/>
        <w:rPr>
          <w:rFonts w:ascii="Calibri" w:hAnsi="Calibri" w:cs="Calibri"/>
          <w:bCs/>
          <w:sz w:val="22"/>
          <w:szCs w:val="22"/>
        </w:rPr>
      </w:pPr>
    </w:p>
    <w:p w14:paraId="0CEE877A" w14:textId="66BE666B" w:rsidR="00C03182" w:rsidRPr="00F83214" w:rsidRDefault="00C03182" w:rsidP="00C03182">
      <w:pPr>
        <w:pStyle w:val="NormalWeb"/>
        <w:spacing w:before="0" w:beforeAutospacing="0" w:after="0" w:afterAutospacing="0"/>
        <w:rPr>
          <w:rFonts w:ascii="Calibri" w:hAnsi="Calibri" w:cs="Calibri"/>
          <w:bCs/>
          <w:sz w:val="22"/>
          <w:szCs w:val="22"/>
        </w:rPr>
      </w:pPr>
      <w:r w:rsidRPr="00F83214">
        <w:rPr>
          <w:rFonts w:ascii="Calibri" w:hAnsi="Calibri" w:cs="Calibri"/>
          <w:bCs/>
          <w:sz w:val="22"/>
          <w:szCs w:val="22"/>
        </w:rPr>
        <w:t xml:space="preserve">The project is to transform the Claims Management system of a leading Finnish based P&amp;C Insurer to Guidewire Claim Center. We are responsible for Application Maintenance activities, which include, issue resolution, </w:t>
      </w:r>
      <w:r w:rsidR="00B47D44" w:rsidRPr="00F83214">
        <w:rPr>
          <w:rFonts w:ascii="Calibri" w:hAnsi="Calibri" w:cs="Calibri"/>
          <w:bCs/>
          <w:sz w:val="22"/>
          <w:szCs w:val="22"/>
        </w:rPr>
        <w:t>enhancements,</w:t>
      </w:r>
      <w:r w:rsidRPr="00F83214">
        <w:rPr>
          <w:rFonts w:ascii="Calibri" w:hAnsi="Calibri" w:cs="Calibri"/>
          <w:bCs/>
          <w:sz w:val="22"/>
          <w:szCs w:val="22"/>
        </w:rPr>
        <w:t xml:space="preserve"> and </w:t>
      </w:r>
      <w:r w:rsidR="00B47D44" w:rsidRPr="00F83214">
        <w:rPr>
          <w:rFonts w:ascii="Calibri" w:hAnsi="Calibri" w:cs="Calibri"/>
          <w:bCs/>
          <w:sz w:val="22"/>
          <w:szCs w:val="22"/>
        </w:rPr>
        <w:t>customizations</w:t>
      </w:r>
      <w:r w:rsidRPr="00F83214">
        <w:rPr>
          <w:rFonts w:ascii="Calibri" w:hAnsi="Calibri" w:cs="Calibri"/>
          <w:bCs/>
          <w:sz w:val="22"/>
          <w:szCs w:val="22"/>
        </w:rPr>
        <w:t xml:space="preserve"> without affecting the existing architecture and functionality. In addition, we are involved in maintaining the previous release code, to overcome the risks identified in the Code Analysis Report produced by our team during the transition phase.</w:t>
      </w:r>
    </w:p>
    <w:p w14:paraId="7777F701" w14:textId="77777777" w:rsidR="00E93579" w:rsidRPr="00F83214" w:rsidRDefault="00E93579" w:rsidP="00C03182">
      <w:pPr>
        <w:pStyle w:val="NormalWeb"/>
        <w:spacing w:before="0" w:beforeAutospacing="0" w:after="0" w:afterAutospacing="0"/>
        <w:rPr>
          <w:rFonts w:ascii="Calibri" w:hAnsi="Calibri" w:cs="Calibri"/>
          <w:bCs/>
          <w:sz w:val="22"/>
          <w:szCs w:val="22"/>
        </w:rPr>
      </w:pPr>
    </w:p>
    <w:p w14:paraId="774F3F00" w14:textId="74FB0AC7" w:rsidR="00F77357" w:rsidRDefault="00C03182" w:rsidP="00C03182">
      <w:pPr>
        <w:pStyle w:val="NormalWeb"/>
        <w:spacing w:before="0" w:beforeAutospacing="0" w:after="0" w:afterAutospacing="0"/>
        <w:rPr>
          <w:rFonts w:ascii="Calibri" w:hAnsi="Calibri" w:cs="Calibri"/>
          <w:b/>
          <w:sz w:val="22"/>
          <w:szCs w:val="22"/>
        </w:rPr>
      </w:pPr>
      <w:r w:rsidRPr="00F83214">
        <w:rPr>
          <w:rFonts w:ascii="Calibri" w:hAnsi="Calibri" w:cs="Calibri"/>
          <w:b/>
          <w:sz w:val="22"/>
          <w:szCs w:val="22"/>
        </w:rPr>
        <w:t xml:space="preserve">Role and </w:t>
      </w:r>
      <w:r w:rsidR="00E93579" w:rsidRPr="00F83214">
        <w:rPr>
          <w:rFonts w:ascii="Calibri" w:hAnsi="Calibri" w:cs="Calibri"/>
          <w:b/>
          <w:sz w:val="22"/>
          <w:szCs w:val="22"/>
        </w:rPr>
        <w:t>Responsibilities:</w:t>
      </w:r>
    </w:p>
    <w:p w14:paraId="47388DBA" w14:textId="77777777" w:rsidR="00F83214" w:rsidRPr="00F83214" w:rsidRDefault="00F83214" w:rsidP="00C03182">
      <w:pPr>
        <w:pStyle w:val="NormalWeb"/>
        <w:spacing w:before="0" w:beforeAutospacing="0" w:after="0" w:afterAutospacing="0"/>
        <w:rPr>
          <w:rFonts w:ascii="Calibri" w:hAnsi="Calibri" w:cs="Calibri"/>
          <w:b/>
          <w:sz w:val="22"/>
          <w:szCs w:val="22"/>
        </w:rPr>
      </w:pPr>
    </w:p>
    <w:p w14:paraId="147764D3" w14:textId="77777777" w:rsidR="00E93579" w:rsidRDefault="00C03182" w:rsidP="00E93579">
      <w:pPr>
        <w:pStyle w:val="NormalWeb"/>
        <w:numPr>
          <w:ilvl w:val="0"/>
          <w:numId w:val="44"/>
        </w:numPr>
        <w:spacing w:before="0" w:beforeAutospacing="0" w:after="0" w:afterAutospacing="0"/>
        <w:rPr>
          <w:rFonts w:ascii="Calibri" w:hAnsi="Calibri" w:cs="Calibri"/>
          <w:bCs/>
          <w:sz w:val="22"/>
          <w:szCs w:val="22"/>
        </w:rPr>
      </w:pPr>
      <w:r w:rsidRPr="00F83214">
        <w:rPr>
          <w:rFonts w:ascii="Calibri" w:hAnsi="Calibri" w:cs="Calibri"/>
          <w:bCs/>
          <w:sz w:val="22"/>
          <w:szCs w:val="22"/>
        </w:rPr>
        <w:t xml:space="preserve">Worked on the </w:t>
      </w:r>
      <w:r w:rsidRPr="00F83214">
        <w:rPr>
          <w:rFonts w:ascii="Calibri" w:hAnsi="Calibri" w:cs="Calibri"/>
          <w:b/>
          <w:sz w:val="22"/>
          <w:szCs w:val="22"/>
        </w:rPr>
        <w:t xml:space="preserve">PV </w:t>
      </w:r>
      <w:r w:rsidRPr="00F83214">
        <w:rPr>
          <w:rFonts w:ascii="Calibri" w:hAnsi="Calibri" w:cs="Calibri"/>
          <w:bCs/>
          <w:sz w:val="22"/>
          <w:szCs w:val="22"/>
        </w:rPr>
        <w:t>and</w:t>
      </w:r>
      <w:r w:rsidRPr="00F83214">
        <w:rPr>
          <w:rFonts w:ascii="Calibri" w:hAnsi="Calibri" w:cs="Calibri"/>
          <w:b/>
          <w:sz w:val="22"/>
          <w:szCs w:val="22"/>
        </w:rPr>
        <w:t xml:space="preserve"> Auto TVT batches</w:t>
      </w:r>
      <w:r w:rsidRPr="00F83214">
        <w:rPr>
          <w:rFonts w:ascii="Calibri" w:hAnsi="Calibri" w:cs="Calibri"/>
          <w:bCs/>
          <w:sz w:val="22"/>
          <w:szCs w:val="22"/>
        </w:rPr>
        <w:t xml:space="preserve"> which gathers the information of the claims and hands it over to the risk analysis integration systems. </w:t>
      </w:r>
    </w:p>
    <w:p w14:paraId="7903CD24" w14:textId="7EB49F68" w:rsidR="00F77357" w:rsidRDefault="001C014A" w:rsidP="00E93579">
      <w:pPr>
        <w:pStyle w:val="NormalWeb"/>
        <w:numPr>
          <w:ilvl w:val="0"/>
          <w:numId w:val="44"/>
        </w:numPr>
        <w:spacing w:before="0" w:beforeAutospacing="0" w:after="0" w:afterAutospacing="0"/>
        <w:rPr>
          <w:rFonts w:ascii="Calibri" w:hAnsi="Calibri" w:cs="Calibri"/>
          <w:bCs/>
          <w:sz w:val="22"/>
          <w:szCs w:val="22"/>
        </w:rPr>
      </w:pPr>
      <w:r>
        <w:rPr>
          <w:rFonts w:ascii="Calibri" w:hAnsi="Calibri" w:cs="Calibri"/>
          <w:bCs/>
          <w:sz w:val="22"/>
          <w:szCs w:val="22"/>
        </w:rPr>
        <w:t>Act as a team lead</w:t>
      </w:r>
      <w:r w:rsidR="001B72FA">
        <w:rPr>
          <w:rFonts w:ascii="Calibri" w:hAnsi="Calibri" w:cs="Calibri"/>
          <w:bCs/>
          <w:sz w:val="22"/>
          <w:szCs w:val="22"/>
        </w:rPr>
        <w:t xml:space="preserve"> and assigning the task to the team members and also </w:t>
      </w:r>
      <w:r w:rsidR="00A66D1B">
        <w:rPr>
          <w:rFonts w:ascii="Calibri" w:hAnsi="Calibri" w:cs="Calibri"/>
          <w:bCs/>
          <w:sz w:val="22"/>
          <w:szCs w:val="22"/>
        </w:rPr>
        <w:t>do the</w:t>
      </w:r>
      <w:r w:rsidR="001B72FA">
        <w:rPr>
          <w:rFonts w:ascii="Calibri" w:hAnsi="Calibri" w:cs="Calibri"/>
          <w:bCs/>
          <w:sz w:val="22"/>
          <w:szCs w:val="22"/>
        </w:rPr>
        <w:t xml:space="preserve"> code review </w:t>
      </w:r>
      <w:r w:rsidR="00A66D1B">
        <w:rPr>
          <w:rFonts w:ascii="Calibri" w:hAnsi="Calibri" w:cs="Calibri"/>
          <w:bCs/>
          <w:sz w:val="22"/>
          <w:szCs w:val="22"/>
        </w:rPr>
        <w:t>for each member</w:t>
      </w:r>
      <w:r w:rsidR="00714EC7">
        <w:rPr>
          <w:rFonts w:ascii="Calibri" w:hAnsi="Calibri" w:cs="Calibri"/>
          <w:bCs/>
          <w:sz w:val="22"/>
          <w:szCs w:val="22"/>
        </w:rPr>
        <w:t xml:space="preserve"> after creating pull re</w:t>
      </w:r>
      <w:r w:rsidR="00587038">
        <w:rPr>
          <w:rFonts w:ascii="Calibri" w:hAnsi="Calibri" w:cs="Calibri"/>
          <w:bCs/>
          <w:sz w:val="22"/>
          <w:szCs w:val="22"/>
        </w:rPr>
        <w:t>q</w:t>
      </w:r>
      <w:r w:rsidR="00714EC7">
        <w:rPr>
          <w:rFonts w:ascii="Calibri" w:hAnsi="Calibri" w:cs="Calibri"/>
          <w:bCs/>
          <w:sz w:val="22"/>
          <w:szCs w:val="22"/>
        </w:rPr>
        <w:t>uest and assign to my name</w:t>
      </w:r>
    </w:p>
    <w:p w14:paraId="4E458660" w14:textId="77777777" w:rsidR="00E93579" w:rsidRPr="00F83214" w:rsidRDefault="00C03182" w:rsidP="00E93579">
      <w:pPr>
        <w:pStyle w:val="NormalWeb"/>
        <w:numPr>
          <w:ilvl w:val="0"/>
          <w:numId w:val="44"/>
        </w:numPr>
        <w:spacing w:before="0" w:beforeAutospacing="0" w:after="0" w:afterAutospacing="0"/>
        <w:rPr>
          <w:rFonts w:ascii="Calibri" w:hAnsi="Calibri" w:cs="Calibri"/>
          <w:bCs/>
          <w:sz w:val="22"/>
          <w:szCs w:val="22"/>
        </w:rPr>
      </w:pPr>
      <w:r w:rsidRPr="00F83214">
        <w:rPr>
          <w:rFonts w:ascii="Calibri" w:hAnsi="Calibri" w:cs="Calibri"/>
          <w:bCs/>
          <w:sz w:val="22"/>
          <w:szCs w:val="22"/>
        </w:rPr>
        <w:t xml:space="preserve">Involved in writing enhancements and business rule validation for the project. </w:t>
      </w:r>
    </w:p>
    <w:p w14:paraId="1E48B340" w14:textId="1E39B88F" w:rsidR="00E93579" w:rsidRPr="00F83214" w:rsidRDefault="00C03182" w:rsidP="00E93579">
      <w:pPr>
        <w:pStyle w:val="NormalWeb"/>
        <w:numPr>
          <w:ilvl w:val="0"/>
          <w:numId w:val="44"/>
        </w:numPr>
        <w:spacing w:before="0" w:beforeAutospacing="0" w:after="0" w:afterAutospacing="0"/>
        <w:rPr>
          <w:rFonts w:ascii="Calibri" w:hAnsi="Calibri" w:cs="Calibri"/>
          <w:bCs/>
          <w:sz w:val="22"/>
          <w:szCs w:val="22"/>
        </w:rPr>
      </w:pPr>
      <w:r w:rsidRPr="00F83214">
        <w:rPr>
          <w:rFonts w:ascii="Calibri" w:hAnsi="Calibri" w:cs="Calibri"/>
          <w:bCs/>
          <w:sz w:val="22"/>
          <w:szCs w:val="22"/>
        </w:rPr>
        <w:t xml:space="preserve">Following the </w:t>
      </w:r>
      <w:r w:rsidRPr="00F83214">
        <w:rPr>
          <w:rFonts w:ascii="Calibri" w:hAnsi="Calibri" w:cs="Calibri"/>
          <w:b/>
          <w:sz w:val="22"/>
          <w:szCs w:val="22"/>
        </w:rPr>
        <w:t>Agile-scrum methodology</w:t>
      </w:r>
      <w:r w:rsidRPr="00F83214">
        <w:rPr>
          <w:rFonts w:ascii="Calibri" w:hAnsi="Calibri" w:cs="Calibri"/>
          <w:bCs/>
          <w:sz w:val="22"/>
          <w:szCs w:val="22"/>
        </w:rPr>
        <w:t xml:space="preserve"> and actively participating in all </w:t>
      </w:r>
      <w:r w:rsidRPr="00F83214">
        <w:rPr>
          <w:rFonts w:ascii="Calibri" w:hAnsi="Calibri" w:cs="Calibri"/>
          <w:b/>
          <w:sz w:val="22"/>
          <w:szCs w:val="22"/>
        </w:rPr>
        <w:t>scrum ceremonies</w:t>
      </w:r>
      <w:r w:rsidRPr="00F83214">
        <w:rPr>
          <w:rFonts w:ascii="Calibri" w:hAnsi="Calibri" w:cs="Calibri"/>
          <w:bCs/>
          <w:sz w:val="22"/>
          <w:szCs w:val="22"/>
        </w:rPr>
        <w:t xml:space="preserve">. </w:t>
      </w:r>
    </w:p>
    <w:p w14:paraId="09312C0F" w14:textId="003BEF39" w:rsidR="00E93579" w:rsidRPr="00F83214" w:rsidRDefault="00F83214" w:rsidP="00E93579">
      <w:pPr>
        <w:pStyle w:val="NormalWeb"/>
        <w:numPr>
          <w:ilvl w:val="0"/>
          <w:numId w:val="44"/>
        </w:numPr>
        <w:spacing w:before="0" w:beforeAutospacing="0" w:after="0" w:afterAutospacing="0"/>
        <w:rPr>
          <w:rFonts w:ascii="Calibri" w:hAnsi="Calibri" w:cs="Calibri"/>
          <w:bCs/>
          <w:sz w:val="22"/>
          <w:szCs w:val="22"/>
        </w:rPr>
      </w:pPr>
      <w:r w:rsidRPr="00F83214">
        <w:rPr>
          <w:rFonts w:ascii="Calibri" w:hAnsi="Calibri" w:cs="Calibri"/>
          <w:bCs/>
          <w:sz w:val="22"/>
          <w:szCs w:val="22"/>
        </w:rPr>
        <w:t>Analyzing</w:t>
      </w:r>
      <w:r w:rsidR="00C03182" w:rsidRPr="00F83214">
        <w:rPr>
          <w:rFonts w:ascii="Calibri" w:hAnsi="Calibri" w:cs="Calibri"/>
          <w:bCs/>
          <w:sz w:val="22"/>
          <w:szCs w:val="22"/>
        </w:rPr>
        <w:t xml:space="preserve"> and implementing integration related user stories. </w:t>
      </w:r>
    </w:p>
    <w:p w14:paraId="06A4F157" w14:textId="5E1590DE" w:rsidR="00E93579" w:rsidRDefault="00C03182" w:rsidP="00E93579">
      <w:pPr>
        <w:pStyle w:val="NormalWeb"/>
        <w:numPr>
          <w:ilvl w:val="0"/>
          <w:numId w:val="44"/>
        </w:numPr>
        <w:spacing w:before="0" w:beforeAutospacing="0" w:after="0" w:afterAutospacing="0"/>
        <w:rPr>
          <w:rFonts w:ascii="Calibri" w:hAnsi="Calibri" w:cs="Calibri"/>
          <w:bCs/>
          <w:sz w:val="22"/>
          <w:szCs w:val="22"/>
        </w:rPr>
      </w:pPr>
      <w:r w:rsidRPr="00F83214">
        <w:rPr>
          <w:rFonts w:ascii="Calibri" w:hAnsi="Calibri" w:cs="Calibri"/>
          <w:bCs/>
          <w:sz w:val="22"/>
          <w:szCs w:val="22"/>
        </w:rPr>
        <w:t xml:space="preserve">Involved in Design reviews and code </w:t>
      </w:r>
      <w:r w:rsidR="00F83214" w:rsidRPr="00F83214">
        <w:rPr>
          <w:rFonts w:ascii="Calibri" w:hAnsi="Calibri" w:cs="Calibri"/>
          <w:bCs/>
          <w:sz w:val="22"/>
          <w:szCs w:val="22"/>
        </w:rPr>
        <w:t>reviews.</w:t>
      </w:r>
      <w:r w:rsidRPr="00F83214">
        <w:rPr>
          <w:rFonts w:ascii="Calibri" w:hAnsi="Calibri" w:cs="Calibri"/>
          <w:bCs/>
          <w:sz w:val="22"/>
          <w:szCs w:val="22"/>
        </w:rPr>
        <w:t xml:space="preserve"> </w:t>
      </w:r>
    </w:p>
    <w:p w14:paraId="10FC9C76" w14:textId="06BAED74" w:rsidR="00C363E0" w:rsidRPr="00F83214" w:rsidRDefault="00C363E0" w:rsidP="00E93579">
      <w:pPr>
        <w:pStyle w:val="NormalWeb"/>
        <w:numPr>
          <w:ilvl w:val="0"/>
          <w:numId w:val="44"/>
        </w:numPr>
        <w:spacing w:before="0" w:beforeAutospacing="0" w:after="0" w:afterAutospacing="0"/>
        <w:rPr>
          <w:rFonts w:ascii="Calibri" w:hAnsi="Calibri" w:cs="Calibri"/>
          <w:bCs/>
          <w:sz w:val="22"/>
          <w:szCs w:val="22"/>
        </w:rPr>
      </w:pPr>
      <w:r w:rsidRPr="002E4128">
        <w:rPr>
          <w:rFonts w:cstheme="minorHAnsi"/>
          <w:sz w:val="20"/>
          <w:szCs w:val="20"/>
        </w:rPr>
        <w:t>Analyzing and implementing integration related user stories.</w:t>
      </w:r>
    </w:p>
    <w:p w14:paraId="66D4606D" w14:textId="77777777" w:rsidR="00E93579" w:rsidRDefault="00C03182" w:rsidP="00E93579">
      <w:pPr>
        <w:pStyle w:val="NormalWeb"/>
        <w:numPr>
          <w:ilvl w:val="0"/>
          <w:numId w:val="44"/>
        </w:numPr>
        <w:spacing w:before="0" w:beforeAutospacing="0" w:after="0" w:afterAutospacing="0"/>
        <w:rPr>
          <w:rFonts w:ascii="Calibri" w:hAnsi="Calibri" w:cs="Calibri"/>
          <w:bCs/>
          <w:sz w:val="22"/>
          <w:szCs w:val="22"/>
        </w:rPr>
      </w:pPr>
      <w:r w:rsidRPr="00F83214">
        <w:rPr>
          <w:rFonts w:ascii="Calibri" w:hAnsi="Calibri" w:cs="Calibri"/>
          <w:bCs/>
          <w:sz w:val="22"/>
          <w:szCs w:val="22"/>
        </w:rPr>
        <w:t xml:space="preserve">Involved in </w:t>
      </w:r>
      <w:proofErr w:type="spellStart"/>
      <w:r w:rsidRPr="00B47D44">
        <w:rPr>
          <w:rFonts w:ascii="Calibri" w:hAnsi="Calibri" w:cs="Calibri"/>
          <w:b/>
          <w:sz w:val="22"/>
          <w:szCs w:val="22"/>
        </w:rPr>
        <w:t>YkY</w:t>
      </w:r>
      <w:proofErr w:type="spellEnd"/>
      <w:r w:rsidRPr="00B47D44">
        <w:rPr>
          <w:rFonts w:ascii="Calibri" w:hAnsi="Calibri" w:cs="Calibri"/>
          <w:b/>
          <w:sz w:val="22"/>
          <w:szCs w:val="22"/>
        </w:rPr>
        <w:t>-Alli implementation</w:t>
      </w:r>
      <w:r w:rsidRPr="00F83214">
        <w:rPr>
          <w:rFonts w:ascii="Calibri" w:hAnsi="Calibri" w:cs="Calibri"/>
          <w:bCs/>
          <w:sz w:val="22"/>
          <w:szCs w:val="22"/>
        </w:rPr>
        <w:t xml:space="preserve">, which is used to create a claim with the data sent from Portal in xml format. </w:t>
      </w:r>
    </w:p>
    <w:p w14:paraId="58DA9ED8" w14:textId="40F34F3C" w:rsidR="007A294A" w:rsidRPr="007A294A" w:rsidRDefault="007A294A" w:rsidP="007A294A">
      <w:pPr>
        <w:pStyle w:val="NormalWeb"/>
        <w:numPr>
          <w:ilvl w:val="0"/>
          <w:numId w:val="44"/>
        </w:numPr>
        <w:spacing w:before="0" w:beforeAutospacing="0" w:after="0" w:afterAutospacing="0"/>
        <w:rPr>
          <w:rFonts w:ascii="Calibri" w:hAnsi="Calibri" w:cs="Calibri"/>
          <w:b/>
          <w:sz w:val="22"/>
          <w:szCs w:val="22"/>
        </w:rPr>
      </w:pPr>
      <w:r w:rsidRPr="00F83214">
        <w:rPr>
          <w:rFonts w:ascii="Calibri" w:hAnsi="Calibri" w:cs="Calibri"/>
          <w:bCs/>
          <w:sz w:val="22"/>
          <w:szCs w:val="22"/>
        </w:rPr>
        <w:t xml:space="preserve">Worked on Delinquent process and process for handling overdue </w:t>
      </w:r>
      <w:r w:rsidRPr="00F83214">
        <w:rPr>
          <w:rFonts w:ascii="Calibri" w:hAnsi="Calibri" w:cs="Calibri"/>
          <w:b/>
          <w:sz w:val="22"/>
          <w:szCs w:val="22"/>
        </w:rPr>
        <w:t>payments for PROPERTY &amp; CAUSALITY Insurance.</w:t>
      </w:r>
    </w:p>
    <w:p w14:paraId="5773F71A" w14:textId="1B689E3D" w:rsidR="00E93579" w:rsidRPr="00F83214" w:rsidRDefault="00C03182" w:rsidP="00E93579">
      <w:pPr>
        <w:pStyle w:val="NormalWeb"/>
        <w:numPr>
          <w:ilvl w:val="0"/>
          <w:numId w:val="44"/>
        </w:numPr>
        <w:spacing w:before="0" w:beforeAutospacing="0" w:after="0" w:afterAutospacing="0"/>
        <w:rPr>
          <w:rFonts w:ascii="Calibri" w:hAnsi="Calibri" w:cs="Calibri"/>
          <w:bCs/>
          <w:sz w:val="22"/>
          <w:szCs w:val="22"/>
        </w:rPr>
      </w:pPr>
      <w:r w:rsidRPr="00F83214">
        <w:rPr>
          <w:rFonts w:ascii="Calibri" w:hAnsi="Calibri" w:cs="Calibri"/>
          <w:bCs/>
          <w:sz w:val="22"/>
          <w:szCs w:val="22"/>
        </w:rPr>
        <w:lastRenderedPageBreak/>
        <w:t xml:space="preserve">Involved in Design reviews and code </w:t>
      </w:r>
      <w:r w:rsidR="00F83214" w:rsidRPr="00F83214">
        <w:rPr>
          <w:rFonts w:ascii="Calibri" w:hAnsi="Calibri" w:cs="Calibri"/>
          <w:bCs/>
          <w:sz w:val="22"/>
          <w:szCs w:val="22"/>
        </w:rPr>
        <w:t>reviews.</w:t>
      </w:r>
      <w:r w:rsidRPr="00F83214">
        <w:rPr>
          <w:rFonts w:ascii="Calibri" w:hAnsi="Calibri" w:cs="Calibri"/>
          <w:bCs/>
          <w:sz w:val="22"/>
          <w:szCs w:val="22"/>
        </w:rPr>
        <w:t xml:space="preserve"> </w:t>
      </w:r>
    </w:p>
    <w:p w14:paraId="368A09F1" w14:textId="77777777" w:rsidR="00E93579" w:rsidRPr="00F83214" w:rsidRDefault="00C03182" w:rsidP="00E93579">
      <w:pPr>
        <w:pStyle w:val="NormalWeb"/>
        <w:numPr>
          <w:ilvl w:val="0"/>
          <w:numId w:val="44"/>
        </w:numPr>
        <w:spacing w:before="0" w:beforeAutospacing="0" w:after="0" w:afterAutospacing="0"/>
        <w:rPr>
          <w:rFonts w:ascii="Calibri" w:hAnsi="Calibri" w:cs="Calibri"/>
          <w:bCs/>
          <w:sz w:val="22"/>
          <w:szCs w:val="22"/>
        </w:rPr>
      </w:pPr>
      <w:r w:rsidRPr="00F83214">
        <w:rPr>
          <w:rFonts w:ascii="Calibri" w:hAnsi="Calibri" w:cs="Calibri"/>
          <w:bCs/>
          <w:sz w:val="22"/>
          <w:szCs w:val="22"/>
        </w:rPr>
        <w:t xml:space="preserve">Expertise in maven for build </w:t>
      </w:r>
      <w:r w:rsidRPr="00B47D44">
        <w:rPr>
          <w:rFonts w:ascii="Calibri" w:hAnsi="Calibri" w:cs="Calibri"/>
          <w:b/>
          <w:sz w:val="22"/>
          <w:szCs w:val="22"/>
        </w:rPr>
        <w:t>Jenkins, SonarQube continuous integration</w:t>
      </w:r>
    </w:p>
    <w:p w14:paraId="7A78C8DB" w14:textId="540A84E9" w:rsidR="00E93579" w:rsidRPr="00F83214" w:rsidRDefault="00C03182" w:rsidP="00E93579">
      <w:pPr>
        <w:pStyle w:val="NormalWeb"/>
        <w:numPr>
          <w:ilvl w:val="0"/>
          <w:numId w:val="44"/>
        </w:numPr>
        <w:spacing w:before="0" w:beforeAutospacing="0" w:after="0" w:afterAutospacing="0"/>
        <w:rPr>
          <w:rFonts w:ascii="Calibri" w:hAnsi="Calibri" w:cs="Calibri"/>
          <w:bCs/>
          <w:sz w:val="22"/>
          <w:szCs w:val="22"/>
        </w:rPr>
      </w:pPr>
      <w:r w:rsidRPr="00F83214">
        <w:rPr>
          <w:rFonts w:ascii="Calibri" w:hAnsi="Calibri" w:cs="Calibri"/>
          <w:bCs/>
          <w:sz w:val="22"/>
          <w:szCs w:val="22"/>
        </w:rPr>
        <w:t xml:space="preserve">Production deployments on </w:t>
      </w:r>
      <w:r w:rsidRPr="00B47D44">
        <w:rPr>
          <w:rFonts w:ascii="Calibri" w:hAnsi="Calibri" w:cs="Calibri"/>
          <w:b/>
          <w:sz w:val="22"/>
          <w:szCs w:val="22"/>
        </w:rPr>
        <w:t>AWS cloud</w:t>
      </w:r>
      <w:r w:rsidRPr="00F83214">
        <w:rPr>
          <w:rFonts w:ascii="Calibri" w:hAnsi="Calibri" w:cs="Calibri"/>
          <w:bCs/>
          <w:sz w:val="22"/>
          <w:szCs w:val="22"/>
        </w:rPr>
        <w:t xml:space="preserve"> using services like </w:t>
      </w:r>
      <w:r w:rsidRPr="00B47D44">
        <w:rPr>
          <w:rFonts w:ascii="Calibri" w:hAnsi="Calibri" w:cs="Calibri"/>
          <w:b/>
          <w:sz w:val="22"/>
          <w:szCs w:val="22"/>
        </w:rPr>
        <w:t>RDS</w:t>
      </w:r>
      <w:r w:rsidRPr="00F83214">
        <w:rPr>
          <w:rFonts w:ascii="Calibri" w:hAnsi="Calibri" w:cs="Calibri"/>
          <w:bCs/>
          <w:sz w:val="22"/>
          <w:szCs w:val="22"/>
        </w:rPr>
        <w:t xml:space="preserve"> and </w:t>
      </w:r>
      <w:r w:rsidR="00F83214" w:rsidRPr="00F83214">
        <w:rPr>
          <w:rFonts w:ascii="Calibri" w:hAnsi="Calibri" w:cs="Calibri"/>
          <w:bCs/>
          <w:sz w:val="22"/>
          <w:szCs w:val="22"/>
        </w:rPr>
        <w:t>coordinated</w:t>
      </w:r>
      <w:r w:rsidRPr="00F83214">
        <w:rPr>
          <w:rFonts w:ascii="Calibri" w:hAnsi="Calibri" w:cs="Calibri"/>
          <w:bCs/>
          <w:sz w:val="22"/>
          <w:szCs w:val="22"/>
        </w:rPr>
        <w:t xml:space="preserve"> with </w:t>
      </w:r>
      <w:r w:rsidRPr="00B47D44">
        <w:rPr>
          <w:rFonts w:ascii="Calibri" w:hAnsi="Calibri" w:cs="Calibri"/>
          <w:b/>
          <w:sz w:val="22"/>
          <w:szCs w:val="22"/>
        </w:rPr>
        <w:t>DevOps</w:t>
      </w:r>
      <w:r w:rsidRPr="00F83214">
        <w:rPr>
          <w:rFonts w:ascii="Calibri" w:hAnsi="Calibri" w:cs="Calibri"/>
          <w:bCs/>
          <w:sz w:val="22"/>
          <w:szCs w:val="22"/>
        </w:rPr>
        <w:t xml:space="preserve"> team to manage and monitor servers on </w:t>
      </w:r>
      <w:r w:rsidRPr="00B47D44">
        <w:rPr>
          <w:rFonts w:ascii="Calibri" w:hAnsi="Calibri" w:cs="Calibri"/>
          <w:b/>
          <w:sz w:val="22"/>
          <w:szCs w:val="22"/>
        </w:rPr>
        <w:t>AWS EC</w:t>
      </w:r>
      <w:r w:rsidRPr="00F83214">
        <w:rPr>
          <w:rFonts w:ascii="Calibri" w:hAnsi="Calibri" w:cs="Calibri"/>
          <w:bCs/>
          <w:sz w:val="22"/>
          <w:szCs w:val="22"/>
        </w:rPr>
        <w:t>2</w:t>
      </w:r>
    </w:p>
    <w:p w14:paraId="53A05001" w14:textId="7DC7F116" w:rsidR="00C03182" w:rsidRPr="00133983" w:rsidRDefault="00C03182" w:rsidP="00E93579">
      <w:pPr>
        <w:pStyle w:val="NormalWeb"/>
        <w:numPr>
          <w:ilvl w:val="0"/>
          <w:numId w:val="44"/>
        </w:numPr>
        <w:spacing w:before="0" w:beforeAutospacing="0" w:after="0" w:afterAutospacing="0"/>
        <w:rPr>
          <w:rFonts w:ascii="Calibri" w:hAnsi="Calibri" w:cs="Calibri"/>
          <w:bCs/>
          <w:sz w:val="22"/>
          <w:szCs w:val="22"/>
        </w:rPr>
      </w:pPr>
      <w:r w:rsidRPr="00F83214">
        <w:rPr>
          <w:rFonts w:ascii="Calibri" w:hAnsi="Calibri" w:cs="Calibri"/>
          <w:bCs/>
          <w:sz w:val="22"/>
          <w:szCs w:val="22"/>
        </w:rPr>
        <w:t xml:space="preserve">Worked extensively with </w:t>
      </w:r>
      <w:r w:rsidRPr="00B47D44">
        <w:rPr>
          <w:rFonts w:ascii="Calibri" w:hAnsi="Calibri" w:cs="Calibri"/>
          <w:b/>
          <w:sz w:val="22"/>
          <w:szCs w:val="22"/>
        </w:rPr>
        <w:t>Docker, AWS and Kubernetes, Swagger, ActiveMQ</w:t>
      </w:r>
    </w:p>
    <w:p w14:paraId="6ACAF75D" w14:textId="798A8604" w:rsidR="00043ABF" w:rsidRDefault="00043ABF" w:rsidP="00043ABF">
      <w:pPr>
        <w:pStyle w:val="NormalWeb"/>
        <w:numPr>
          <w:ilvl w:val="0"/>
          <w:numId w:val="44"/>
        </w:numPr>
        <w:spacing w:before="0" w:beforeAutospacing="0" w:after="0" w:afterAutospacing="0"/>
        <w:rPr>
          <w:rFonts w:ascii="Calibri" w:hAnsi="Calibri" w:cs="Calibri"/>
          <w:bCs/>
          <w:sz w:val="22"/>
          <w:szCs w:val="22"/>
        </w:rPr>
      </w:pPr>
      <w:r w:rsidRPr="00043ABF">
        <w:rPr>
          <w:rFonts w:ascii="Calibri" w:hAnsi="Calibri" w:cs="Calibri"/>
          <w:bCs/>
          <w:sz w:val="22"/>
          <w:szCs w:val="22"/>
        </w:rPr>
        <w:t>customization gaps, and fields for proper source to target mapping.</w:t>
      </w:r>
    </w:p>
    <w:p w14:paraId="31BDE525" w14:textId="456CEB28" w:rsidR="00BF252B" w:rsidRDefault="00BF252B" w:rsidP="00E93579">
      <w:pPr>
        <w:pStyle w:val="NormalWeb"/>
        <w:numPr>
          <w:ilvl w:val="0"/>
          <w:numId w:val="44"/>
        </w:numPr>
        <w:spacing w:before="0" w:beforeAutospacing="0" w:after="0" w:afterAutospacing="0"/>
        <w:rPr>
          <w:rFonts w:ascii="Calibri" w:hAnsi="Calibri" w:cs="Calibri"/>
          <w:bCs/>
          <w:sz w:val="22"/>
          <w:szCs w:val="22"/>
        </w:rPr>
      </w:pPr>
      <w:r w:rsidRPr="00BF252B">
        <w:rPr>
          <w:rFonts w:ascii="Calibri" w:hAnsi="Calibri" w:cs="Calibri"/>
          <w:bCs/>
          <w:sz w:val="22"/>
          <w:szCs w:val="22"/>
        </w:rPr>
        <w:t>Worked on the data export task for the risk analysis jobs.</w:t>
      </w:r>
    </w:p>
    <w:p w14:paraId="3E67FA3A" w14:textId="48740842" w:rsidR="00350D76" w:rsidRDefault="00350D76" w:rsidP="00350D76">
      <w:pPr>
        <w:pStyle w:val="NormalWeb"/>
        <w:numPr>
          <w:ilvl w:val="0"/>
          <w:numId w:val="44"/>
        </w:numPr>
        <w:spacing w:before="0" w:after="0"/>
        <w:rPr>
          <w:rFonts w:ascii="Calibri" w:hAnsi="Calibri" w:cs="Calibri"/>
          <w:bCs/>
          <w:sz w:val="22"/>
          <w:szCs w:val="22"/>
        </w:rPr>
      </w:pPr>
      <w:r w:rsidRPr="00350D76">
        <w:rPr>
          <w:rFonts w:ascii="Calibri" w:hAnsi="Calibri" w:cs="Calibri"/>
          <w:bCs/>
          <w:sz w:val="22"/>
          <w:szCs w:val="22"/>
        </w:rPr>
        <w:t xml:space="preserve">Involved in the development of the spring batch </w:t>
      </w:r>
      <w:proofErr w:type="spellStart"/>
      <w:r w:rsidRPr="00350D76">
        <w:rPr>
          <w:rFonts w:ascii="Calibri" w:hAnsi="Calibri" w:cs="Calibri"/>
          <w:bCs/>
          <w:sz w:val="22"/>
          <w:szCs w:val="22"/>
        </w:rPr>
        <w:t>PaymentOutGoingMoney</w:t>
      </w:r>
      <w:proofErr w:type="spellEnd"/>
      <w:r w:rsidRPr="00350D76">
        <w:rPr>
          <w:rFonts w:ascii="Calibri" w:hAnsi="Calibri" w:cs="Calibri"/>
          <w:bCs/>
          <w:sz w:val="22"/>
          <w:szCs w:val="22"/>
        </w:rPr>
        <w:t xml:space="preserve"> to handover the</w:t>
      </w:r>
      <w:r>
        <w:rPr>
          <w:rFonts w:ascii="Calibri" w:hAnsi="Calibri" w:cs="Calibri"/>
          <w:bCs/>
          <w:sz w:val="22"/>
          <w:szCs w:val="22"/>
        </w:rPr>
        <w:t xml:space="preserve"> </w:t>
      </w:r>
      <w:r w:rsidRPr="00350D76">
        <w:rPr>
          <w:rFonts w:ascii="Calibri" w:hAnsi="Calibri" w:cs="Calibri"/>
          <w:bCs/>
          <w:sz w:val="22"/>
          <w:szCs w:val="22"/>
        </w:rPr>
        <w:t>payments information to the external system.</w:t>
      </w:r>
    </w:p>
    <w:p w14:paraId="5AA11084" w14:textId="74EF5DC3" w:rsidR="00350D76" w:rsidRPr="00350D76" w:rsidRDefault="009016E8" w:rsidP="00350D76">
      <w:pPr>
        <w:pStyle w:val="NormalWeb"/>
        <w:numPr>
          <w:ilvl w:val="0"/>
          <w:numId w:val="44"/>
        </w:numPr>
        <w:spacing w:before="0" w:after="0"/>
        <w:rPr>
          <w:rFonts w:ascii="Calibri" w:hAnsi="Calibri" w:cs="Calibri"/>
          <w:bCs/>
          <w:sz w:val="22"/>
          <w:szCs w:val="22"/>
        </w:rPr>
      </w:pPr>
      <w:r w:rsidRPr="009016E8">
        <w:rPr>
          <w:rFonts w:ascii="Calibri" w:hAnsi="Calibri" w:cs="Calibri"/>
          <w:bCs/>
          <w:sz w:val="22"/>
          <w:szCs w:val="22"/>
        </w:rPr>
        <w:t>Integrated with the claim center with Trafi system through Guidewire web services.</w:t>
      </w:r>
    </w:p>
    <w:p w14:paraId="482A2748" w14:textId="77777777" w:rsidR="00C03182" w:rsidRPr="00F83214" w:rsidRDefault="00C03182" w:rsidP="00C03182">
      <w:pPr>
        <w:pStyle w:val="NormalWeb"/>
        <w:spacing w:before="0" w:beforeAutospacing="0" w:after="0" w:afterAutospacing="0"/>
        <w:rPr>
          <w:rFonts w:ascii="Calibri" w:hAnsi="Calibri" w:cs="Calibri"/>
          <w:b/>
          <w:sz w:val="22"/>
          <w:szCs w:val="22"/>
        </w:rPr>
      </w:pPr>
    </w:p>
    <w:p w14:paraId="1431C4BC" w14:textId="295D9C2E" w:rsidR="00C03182" w:rsidRPr="00F83214" w:rsidRDefault="00C03182" w:rsidP="00C03182">
      <w:pPr>
        <w:pStyle w:val="NormalWeb"/>
        <w:spacing w:before="0" w:beforeAutospacing="0" w:after="0" w:afterAutospacing="0"/>
        <w:rPr>
          <w:rFonts w:ascii="Calibri" w:hAnsi="Calibri" w:cs="Calibri"/>
          <w:bCs/>
          <w:sz w:val="22"/>
          <w:szCs w:val="22"/>
        </w:rPr>
      </w:pPr>
      <w:r w:rsidRPr="00F83214">
        <w:rPr>
          <w:rFonts w:ascii="Calibri" w:hAnsi="Calibri" w:cs="Calibri"/>
          <w:b/>
          <w:sz w:val="22"/>
          <w:szCs w:val="22"/>
        </w:rPr>
        <w:t>Environment</w:t>
      </w:r>
      <w:r w:rsidRPr="00F83214">
        <w:rPr>
          <w:rFonts w:ascii="Calibri" w:hAnsi="Calibri" w:cs="Calibri"/>
          <w:bCs/>
          <w:sz w:val="22"/>
          <w:szCs w:val="22"/>
        </w:rPr>
        <w:t xml:space="preserve">: Guidewire Claim Centre (Integration and configuration) Spring Batch, REST </w:t>
      </w:r>
      <w:proofErr w:type="spellStart"/>
      <w:proofErr w:type="gramStart"/>
      <w:r w:rsidRPr="00F83214">
        <w:rPr>
          <w:rFonts w:ascii="Calibri" w:hAnsi="Calibri" w:cs="Calibri"/>
          <w:bCs/>
          <w:sz w:val="22"/>
          <w:szCs w:val="22"/>
        </w:rPr>
        <w:t>APIs,Web</w:t>
      </w:r>
      <w:proofErr w:type="spellEnd"/>
      <w:proofErr w:type="gramEnd"/>
      <w:r w:rsidRPr="00F83214">
        <w:rPr>
          <w:rFonts w:ascii="Calibri" w:hAnsi="Calibri" w:cs="Calibri"/>
          <w:bCs/>
          <w:sz w:val="22"/>
          <w:szCs w:val="22"/>
        </w:rPr>
        <w:t xml:space="preserve"> Services, AWS RDS, Cloud Watch </w:t>
      </w:r>
      <w:r w:rsidR="006346BA">
        <w:rPr>
          <w:rFonts w:ascii="Calibri" w:hAnsi="Calibri" w:cs="Calibri"/>
          <w:bCs/>
          <w:sz w:val="22"/>
          <w:szCs w:val="22"/>
        </w:rPr>
        <w:t>, GIT</w:t>
      </w:r>
      <w:r w:rsidR="004720ED">
        <w:rPr>
          <w:rFonts w:ascii="Calibri" w:hAnsi="Calibri" w:cs="Calibri"/>
          <w:bCs/>
          <w:sz w:val="22"/>
          <w:szCs w:val="22"/>
        </w:rPr>
        <w:t xml:space="preserve">, </w:t>
      </w:r>
      <w:r w:rsidR="004720ED" w:rsidRPr="004720ED">
        <w:rPr>
          <w:rFonts w:ascii="Calibri" w:hAnsi="Calibri" w:cs="Calibri"/>
          <w:bCs/>
          <w:sz w:val="22"/>
          <w:szCs w:val="22"/>
          <w:lang w:val="en-GB"/>
        </w:rPr>
        <w:t>, Agile, Scrum, JIRA</w:t>
      </w:r>
      <w:r w:rsidR="00111252">
        <w:rPr>
          <w:rFonts w:ascii="Calibri" w:hAnsi="Calibri" w:cs="Calibri"/>
          <w:bCs/>
          <w:sz w:val="22"/>
          <w:szCs w:val="22"/>
        </w:rPr>
        <w:t xml:space="preserve"> </w:t>
      </w:r>
      <w:r w:rsidRPr="00F83214">
        <w:rPr>
          <w:rFonts w:ascii="Calibri" w:hAnsi="Calibri" w:cs="Calibri"/>
          <w:bCs/>
          <w:sz w:val="22"/>
          <w:szCs w:val="22"/>
        </w:rPr>
        <w:t>and MS SQL Server 2012</w:t>
      </w:r>
    </w:p>
    <w:p w14:paraId="54551006" w14:textId="77777777" w:rsidR="00C03182" w:rsidRPr="00F83214" w:rsidRDefault="00C03182" w:rsidP="00C03182">
      <w:pPr>
        <w:pStyle w:val="NormalWeb"/>
        <w:spacing w:before="0" w:beforeAutospacing="0" w:after="0" w:afterAutospacing="0"/>
        <w:rPr>
          <w:rFonts w:ascii="Calibri" w:hAnsi="Calibri" w:cs="Calibri"/>
          <w:bCs/>
          <w:sz w:val="22"/>
          <w:szCs w:val="22"/>
        </w:rPr>
      </w:pPr>
    </w:p>
    <w:p w14:paraId="713392CD" w14:textId="77777777" w:rsidR="00C03182" w:rsidRPr="00F83214" w:rsidRDefault="00C03182" w:rsidP="00C03182">
      <w:pPr>
        <w:pStyle w:val="NormalWeb"/>
        <w:spacing w:before="0" w:beforeAutospacing="0" w:after="0" w:afterAutospacing="0"/>
        <w:rPr>
          <w:rFonts w:ascii="Calibri" w:hAnsi="Calibri" w:cs="Calibri"/>
          <w:b/>
          <w:sz w:val="22"/>
          <w:szCs w:val="22"/>
        </w:rPr>
      </w:pPr>
      <w:r w:rsidRPr="00F83214">
        <w:rPr>
          <w:rFonts w:ascii="Calibri" w:hAnsi="Calibri" w:cs="Calibri"/>
          <w:b/>
          <w:sz w:val="22"/>
          <w:szCs w:val="22"/>
        </w:rPr>
        <w:t xml:space="preserve">Project  </w:t>
      </w:r>
      <w:proofErr w:type="gramStart"/>
      <w:r w:rsidRPr="00F83214">
        <w:rPr>
          <w:rFonts w:ascii="Calibri" w:hAnsi="Calibri" w:cs="Calibri"/>
          <w:b/>
          <w:sz w:val="22"/>
          <w:szCs w:val="22"/>
        </w:rPr>
        <w:t xml:space="preserve">  :</w:t>
      </w:r>
      <w:proofErr w:type="gramEnd"/>
      <w:r w:rsidRPr="00F83214">
        <w:rPr>
          <w:rFonts w:ascii="Calibri" w:hAnsi="Calibri" w:cs="Calibri"/>
          <w:b/>
          <w:sz w:val="22"/>
          <w:szCs w:val="22"/>
        </w:rPr>
        <w:t xml:space="preserve">   Wealth Management</w:t>
      </w:r>
    </w:p>
    <w:p w14:paraId="6293A454" w14:textId="1CB505C3" w:rsidR="00C03182" w:rsidRPr="00F83214" w:rsidRDefault="00C03182" w:rsidP="00C03182">
      <w:pPr>
        <w:pStyle w:val="NormalWeb"/>
        <w:spacing w:before="0" w:beforeAutospacing="0" w:after="0" w:afterAutospacing="0"/>
        <w:rPr>
          <w:rFonts w:ascii="Calibri" w:hAnsi="Calibri" w:cs="Calibri"/>
          <w:b/>
          <w:sz w:val="22"/>
          <w:szCs w:val="22"/>
        </w:rPr>
      </w:pPr>
      <w:r w:rsidRPr="00F83214">
        <w:rPr>
          <w:rFonts w:ascii="Calibri" w:hAnsi="Calibri" w:cs="Calibri"/>
          <w:b/>
          <w:sz w:val="22"/>
          <w:szCs w:val="22"/>
        </w:rPr>
        <w:t xml:space="preserve">Client    </w:t>
      </w:r>
      <w:proofErr w:type="gramStart"/>
      <w:r w:rsidRPr="00F83214">
        <w:rPr>
          <w:rFonts w:ascii="Calibri" w:hAnsi="Calibri" w:cs="Calibri"/>
          <w:b/>
          <w:sz w:val="22"/>
          <w:szCs w:val="22"/>
        </w:rPr>
        <w:t xml:space="preserve"> </w:t>
      </w:r>
      <w:r w:rsidR="00190936">
        <w:rPr>
          <w:rFonts w:ascii="Calibri" w:hAnsi="Calibri" w:cs="Calibri"/>
          <w:b/>
          <w:sz w:val="22"/>
          <w:szCs w:val="22"/>
        </w:rPr>
        <w:t xml:space="preserve"> </w:t>
      </w:r>
      <w:r w:rsidRPr="00F83214">
        <w:rPr>
          <w:rFonts w:ascii="Calibri" w:hAnsi="Calibri" w:cs="Calibri"/>
          <w:b/>
          <w:sz w:val="22"/>
          <w:szCs w:val="22"/>
        </w:rPr>
        <w:t>:</w:t>
      </w:r>
      <w:proofErr w:type="gramEnd"/>
      <w:r w:rsidRPr="00F83214">
        <w:rPr>
          <w:rFonts w:ascii="Calibri" w:hAnsi="Calibri" w:cs="Calibri"/>
          <w:b/>
          <w:sz w:val="22"/>
          <w:szCs w:val="22"/>
        </w:rPr>
        <w:t xml:space="preserve">   </w:t>
      </w:r>
      <w:r w:rsidR="00AC010B">
        <w:rPr>
          <w:rFonts w:ascii="Calibri" w:hAnsi="Calibri" w:cs="Calibri"/>
          <w:b/>
          <w:sz w:val="22"/>
          <w:szCs w:val="22"/>
        </w:rPr>
        <w:t>American Express</w:t>
      </w:r>
    </w:p>
    <w:p w14:paraId="55140D0C" w14:textId="10197222" w:rsidR="00C03182" w:rsidRPr="00F83214" w:rsidRDefault="00C03182" w:rsidP="00C03182">
      <w:pPr>
        <w:pStyle w:val="NormalWeb"/>
        <w:spacing w:before="0" w:beforeAutospacing="0" w:after="0" w:afterAutospacing="0"/>
        <w:rPr>
          <w:rFonts w:ascii="Calibri" w:hAnsi="Calibri" w:cs="Calibri"/>
          <w:b/>
          <w:sz w:val="22"/>
          <w:szCs w:val="22"/>
        </w:rPr>
      </w:pPr>
      <w:r w:rsidRPr="00F83214">
        <w:rPr>
          <w:rFonts w:ascii="Calibri" w:hAnsi="Calibri" w:cs="Calibri"/>
          <w:b/>
          <w:sz w:val="22"/>
          <w:szCs w:val="22"/>
        </w:rPr>
        <w:t xml:space="preserve">Duration:   Nov 2013 to </w:t>
      </w:r>
      <w:r w:rsidR="00871D98">
        <w:rPr>
          <w:rFonts w:ascii="Calibri" w:hAnsi="Calibri" w:cs="Calibri"/>
          <w:b/>
          <w:sz w:val="22"/>
          <w:szCs w:val="22"/>
        </w:rPr>
        <w:t>April</w:t>
      </w:r>
      <w:r w:rsidRPr="00F83214">
        <w:rPr>
          <w:rFonts w:ascii="Calibri" w:hAnsi="Calibri" w:cs="Calibri"/>
          <w:b/>
          <w:sz w:val="22"/>
          <w:szCs w:val="22"/>
        </w:rPr>
        <w:t xml:space="preserve"> 201</w:t>
      </w:r>
      <w:r w:rsidR="007724B2">
        <w:rPr>
          <w:rFonts w:ascii="Calibri" w:hAnsi="Calibri" w:cs="Calibri"/>
          <w:b/>
          <w:sz w:val="22"/>
          <w:szCs w:val="22"/>
        </w:rPr>
        <w:t>7</w:t>
      </w:r>
    </w:p>
    <w:p w14:paraId="7D4559BA" w14:textId="31DEB8B8" w:rsidR="00C03182" w:rsidRPr="00F83214" w:rsidRDefault="00C03182" w:rsidP="00C03182">
      <w:pPr>
        <w:pStyle w:val="NormalWeb"/>
        <w:spacing w:before="0" w:beforeAutospacing="0" w:after="0" w:afterAutospacing="0"/>
        <w:rPr>
          <w:rFonts w:ascii="Calibri" w:hAnsi="Calibri" w:cs="Calibri"/>
          <w:b/>
          <w:sz w:val="22"/>
          <w:szCs w:val="22"/>
        </w:rPr>
      </w:pPr>
      <w:r w:rsidRPr="00F83214">
        <w:rPr>
          <w:rFonts w:ascii="Calibri" w:hAnsi="Calibri" w:cs="Calibri"/>
          <w:b/>
          <w:sz w:val="22"/>
          <w:szCs w:val="22"/>
        </w:rPr>
        <w:t xml:space="preserve">Role     </w:t>
      </w:r>
      <w:proofErr w:type="gramStart"/>
      <w:r w:rsidRPr="00F83214">
        <w:rPr>
          <w:rFonts w:ascii="Calibri" w:hAnsi="Calibri" w:cs="Calibri"/>
          <w:b/>
          <w:sz w:val="22"/>
          <w:szCs w:val="22"/>
        </w:rPr>
        <w:t xml:space="preserve">  :</w:t>
      </w:r>
      <w:proofErr w:type="gramEnd"/>
      <w:r w:rsidRPr="00F83214">
        <w:rPr>
          <w:rFonts w:ascii="Calibri" w:hAnsi="Calibri" w:cs="Calibri"/>
          <w:b/>
          <w:sz w:val="22"/>
          <w:szCs w:val="22"/>
        </w:rPr>
        <w:t xml:space="preserve">   </w:t>
      </w:r>
      <w:r w:rsidR="003F4D85">
        <w:rPr>
          <w:rFonts w:ascii="Calibri" w:hAnsi="Calibri" w:cs="Calibri"/>
          <w:b/>
          <w:sz w:val="22"/>
          <w:szCs w:val="22"/>
        </w:rPr>
        <w:t xml:space="preserve"> </w:t>
      </w:r>
      <w:r w:rsidR="00934A2D">
        <w:rPr>
          <w:rFonts w:ascii="Calibri" w:hAnsi="Calibri" w:cs="Calibri"/>
          <w:b/>
          <w:sz w:val="22"/>
          <w:szCs w:val="22"/>
        </w:rPr>
        <w:t>Software Engineer</w:t>
      </w:r>
      <w:r w:rsidRPr="00F83214">
        <w:rPr>
          <w:rFonts w:ascii="Calibri" w:hAnsi="Calibri" w:cs="Calibri"/>
          <w:b/>
          <w:sz w:val="22"/>
          <w:szCs w:val="22"/>
        </w:rPr>
        <w:t xml:space="preserve"> </w:t>
      </w:r>
    </w:p>
    <w:p w14:paraId="689022A3" w14:textId="77777777" w:rsidR="00C03182" w:rsidRPr="00F83214" w:rsidRDefault="00C03182" w:rsidP="00C03182">
      <w:pPr>
        <w:pStyle w:val="NormalWeb"/>
        <w:spacing w:before="0" w:beforeAutospacing="0" w:after="0" w:afterAutospacing="0"/>
        <w:rPr>
          <w:rFonts w:ascii="Calibri" w:hAnsi="Calibri" w:cs="Calibri"/>
          <w:bCs/>
          <w:sz w:val="22"/>
          <w:szCs w:val="22"/>
        </w:rPr>
      </w:pPr>
    </w:p>
    <w:p w14:paraId="7C8DC0F8" w14:textId="77777777" w:rsidR="00C03182" w:rsidRPr="00F83214" w:rsidRDefault="00C03182" w:rsidP="00C03182">
      <w:pPr>
        <w:pStyle w:val="NormalWeb"/>
        <w:spacing w:before="0" w:beforeAutospacing="0" w:after="0" w:afterAutospacing="0"/>
        <w:rPr>
          <w:rFonts w:ascii="Calibri" w:hAnsi="Calibri" w:cs="Calibri"/>
          <w:b/>
          <w:sz w:val="22"/>
          <w:szCs w:val="22"/>
        </w:rPr>
      </w:pPr>
      <w:r w:rsidRPr="00F83214">
        <w:rPr>
          <w:rFonts w:ascii="Calibri" w:hAnsi="Calibri" w:cs="Calibri"/>
          <w:b/>
          <w:sz w:val="22"/>
          <w:szCs w:val="22"/>
        </w:rPr>
        <w:t>Project Description:</w:t>
      </w:r>
    </w:p>
    <w:p w14:paraId="6530F0AA" w14:textId="77777777" w:rsidR="00C03182" w:rsidRPr="00F83214" w:rsidRDefault="00C03182" w:rsidP="00C03182">
      <w:pPr>
        <w:pStyle w:val="NormalWeb"/>
        <w:spacing w:before="0" w:beforeAutospacing="0" w:after="0" w:afterAutospacing="0"/>
        <w:rPr>
          <w:rFonts w:ascii="Calibri" w:hAnsi="Calibri" w:cs="Calibri"/>
          <w:bCs/>
          <w:sz w:val="22"/>
          <w:szCs w:val="22"/>
        </w:rPr>
      </w:pPr>
    </w:p>
    <w:p w14:paraId="218D8C4A" w14:textId="281FA9ED" w:rsidR="00C03182" w:rsidRPr="00F83214" w:rsidRDefault="00C03182" w:rsidP="00C03182">
      <w:pPr>
        <w:pStyle w:val="NormalWeb"/>
        <w:spacing w:before="0" w:beforeAutospacing="0" w:after="0" w:afterAutospacing="0"/>
        <w:rPr>
          <w:rFonts w:ascii="Calibri" w:hAnsi="Calibri" w:cs="Calibri"/>
          <w:bCs/>
          <w:sz w:val="22"/>
          <w:szCs w:val="22"/>
        </w:rPr>
      </w:pPr>
      <w:r w:rsidRPr="00F83214">
        <w:rPr>
          <w:rFonts w:ascii="Calibri" w:hAnsi="Calibri" w:cs="Calibri"/>
          <w:bCs/>
          <w:sz w:val="22"/>
          <w:szCs w:val="22"/>
        </w:rPr>
        <w:t xml:space="preserve">Title: Wealth Management and S &amp; I Agreements. S &amp; I (Savings and investments) agreements are the </w:t>
      </w:r>
      <w:r w:rsidR="00E93579" w:rsidRPr="00F83214">
        <w:rPr>
          <w:rFonts w:ascii="Calibri" w:hAnsi="Calibri" w:cs="Calibri"/>
          <w:bCs/>
          <w:sz w:val="22"/>
          <w:szCs w:val="22"/>
        </w:rPr>
        <w:t>business-critical</w:t>
      </w:r>
      <w:r w:rsidRPr="00F83214">
        <w:rPr>
          <w:rFonts w:ascii="Calibri" w:hAnsi="Calibri" w:cs="Calibri"/>
          <w:bCs/>
          <w:sz w:val="22"/>
          <w:szCs w:val="22"/>
        </w:rPr>
        <w:t xml:space="preserve"> application, which is being used for their customer investment plans. Bank clerk, The Customer Service Representatives are the main users of this application who use this application for making an investment plan for the </w:t>
      </w:r>
      <w:r w:rsidR="00E93579" w:rsidRPr="00F83214">
        <w:rPr>
          <w:rFonts w:ascii="Calibri" w:hAnsi="Calibri" w:cs="Calibri"/>
          <w:bCs/>
          <w:sz w:val="22"/>
          <w:szCs w:val="22"/>
        </w:rPr>
        <w:t>customers.</w:t>
      </w:r>
    </w:p>
    <w:p w14:paraId="4E4BC740" w14:textId="77777777" w:rsidR="00C03182" w:rsidRPr="00F83214" w:rsidRDefault="00C03182" w:rsidP="00C03182">
      <w:pPr>
        <w:pStyle w:val="NormalWeb"/>
        <w:spacing w:before="0" w:beforeAutospacing="0" w:after="0" w:afterAutospacing="0"/>
        <w:rPr>
          <w:rFonts w:ascii="Calibri" w:hAnsi="Calibri" w:cs="Calibri"/>
          <w:bCs/>
          <w:sz w:val="22"/>
          <w:szCs w:val="22"/>
        </w:rPr>
      </w:pPr>
    </w:p>
    <w:p w14:paraId="2E6FAD1C" w14:textId="11CC212D" w:rsidR="00C03182" w:rsidRPr="00F83214" w:rsidRDefault="00C03182" w:rsidP="00C03182">
      <w:pPr>
        <w:pStyle w:val="NormalWeb"/>
        <w:spacing w:before="0" w:beforeAutospacing="0" w:after="0" w:afterAutospacing="0"/>
        <w:rPr>
          <w:rFonts w:ascii="Calibri" w:hAnsi="Calibri" w:cs="Calibri"/>
          <w:b/>
          <w:sz w:val="22"/>
          <w:szCs w:val="22"/>
        </w:rPr>
      </w:pPr>
      <w:r w:rsidRPr="00F83214">
        <w:rPr>
          <w:rFonts w:ascii="Calibri" w:hAnsi="Calibri" w:cs="Calibri"/>
          <w:b/>
          <w:sz w:val="22"/>
          <w:szCs w:val="22"/>
        </w:rPr>
        <w:t xml:space="preserve">Role and </w:t>
      </w:r>
      <w:r w:rsidR="00E93579" w:rsidRPr="00F83214">
        <w:rPr>
          <w:rFonts w:ascii="Calibri" w:hAnsi="Calibri" w:cs="Calibri"/>
          <w:b/>
          <w:sz w:val="22"/>
          <w:szCs w:val="22"/>
        </w:rPr>
        <w:t>Responsibilities:</w:t>
      </w:r>
    </w:p>
    <w:p w14:paraId="31E04E84" w14:textId="77777777" w:rsidR="00E93579" w:rsidRPr="00F83214" w:rsidRDefault="00E93579" w:rsidP="00C03182">
      <w:pPr>
        <w:pStyle w:val="NormalWeb"/>
        <w:spacing w:before="0" w:beforeAutospacing="0" w:after="0" w:afterAutospacing="0"/>
        <w:rPr>
          <w:rFonts w:ascii="Calibri" w:hAnsi="Calibri" w:cs="Calibri"/>
          <w:bCs/>
          <w:sz w:val="22"/>
          <w:szCs w:val="22"/>
        </w:rPr>
      </w:pPr>
    </w:p>
    <w:p w14:paraId="47517213" w14:textId="77777777" w:rsidR="00F83214" w:rsidRPr="00B47D44" w:rsidRDefault="00C03182" w:rsidP="00F83214">
      <w:pPr>
        <w:pStyle w:val="NormalWeb"/>
        <w:numPr>
          <w:ilvl w:val="0"/>
          <w:numId w:val="47"/>
        </w:numPr>
        <w:spacing w:before="0" w:beforeAutospacing="0" w:after="0" w:afterAutospacing="0"/>
        <w:rPr>
          <w:rFonts w:ascii="Calibri" w:hAnsi="Calibri" w:cs="Calibri"/>
          <w:b/>
          <w:sz w:val="22"/>
          <w:szCs w:val="22"/>
        </w:rPr>
      </w:pPr>
      <w:r w:rsidRPr="00F83214">
        <w:rPr>
          <w:rFonts w:ascii="Calibri" w:hAnsi="Calibri" w:cs="Calibri"/>
          <w:bCs/>
          <w:sz w:val="22"/>
          <w:szCs w:val="22"/>
        </w:rPr>
        <w:t xml:space="preserve">Designed, development and implementation of </w:t>
      </w:r>
      <w:r w:rsidRPr="00B47D44">
        <w:rPr>
          <w:rFonts w:ascii="Calibri" w:hAnsi="Calibri" w:cs="Calibri"/>
          <w:b/>
          <w:sz w:val="22"/>
          <w:szCs w:val="22"/>
        </w:rPr>
        <w:t xml:space="preserve">application, component </w:t>
      </w:r>
      <w:r w:rsidR="00E93579" w:rsidRPr="00B47D44">
        <w:rPr>
          <w:rFonts w:ascii="Calibri" w:hAnsi="Calibri" w:cs="Calibri"/>
          <w:b/>
          <w:sz w:val="22"/>
          <w:szCs w:val="22"/>
        </w:rPr>
        <w:t>modelling, requirement</w:t>
      </w:r>
      <w:r w:rsidRPr="00B47D44">
        <w:rPr>
          <w:rFonts w:ascii="Calibri" w:hAnsi="Calibri" w:cs="Calibri"/>
          <w:b/>
          <w:sz w:val="22"/>
          <w:szCs w:val="22"/>
        </w:rPr>
        <w:t xml:space="preserve"> analysis representing as-Is and To-Be </w:t>
      </w:r>
      <w:r w:rsidR="00E93579" w:rsidRPr="00B47D44">
        <w:rPr>
          <w:rFonts w:ascii="Calibri" w:hAnsi="Calibri" w:cs="Calibri"/>
          <w:b/>
          <w:sz w:val="22"/>
          <w:szCs w:val="22"/>
        </w:rPr>
        <w:t xml:space="preserve">processes. </w:t>
      </w:r>
    </w:p>
    <w:p w14:paraId="6C1C799B" w14:textId="70494E65" w:rsidR="00E93579" w:rsidRPr="00F83214" w:rsidRDefault="00E93579" w:rsidP="00F83214">
      <w:pPr>
        <w:pStyle w:val="NormalWeb"/>
        <w:numPr>
          <w:ilvl w:val="0"/>
          <w:numId w:val="47"/>
        </w:numPr>
        <w:spacing w:before="0" w:beforeAutospacing="0" w:after="0" w:afterAutospacing="0"/>
        <w:rPr>
          <w:rFonts w:ascii="Calibri" w:hAnsi="Calibri" w:cs="Calibri"/>
          <w:bCs/>
          <w:sz w:val="22"/>
          <w:szCs w:val="22"/>
        </w:rPr>
      </w:pPr>
      <w:r w:rsidRPr="00F83214">
        <w:rPr>
          <w:rFonts w:ascii="Calibri" w:hAnsi="Calibri" w:cs="Calibri"/>
          <w:bCs/>
          <w:sz w:val="22"/>
          <w:szCs w:val="22"/>
        </w:rPr>
        <w:t>Recommend</w:t>
      </w:r>
      <w:r w:rsidR="00C03182" w:rsidRPr="00F83214">
        <w:rPr>
          <w:rFonts w:ascii="Calibri" w:hAnsi="Calibri" w:cs="Calibri"/>
          <w:bCs/>
          <w:sz w:val="22"/>
          <w:szCs w:val="22"/>
        </w:rPr>
        <w:t xml:space="preserve"> </w:t>
      </w:r>
      <w:r w:rsidR="00C03182" w:rsidRPr="00B47D44">
        <w:rPr>
          <w:rFonts w:ascii="Calibri" w:hAnsi="Calibri" w:cs="Calibri"/>
          <w:b/>
          <w:sz w:val="22"/>
          <w:szCs w:val="22"/>
        </w:rPr>
        <w:t>architectural and performance</w:t>
      </w:r>
      <w:r w:rsidR="00C03182" w:rsidRPr="00F83214">
        <w:rPr>
          <w:rFonts w:ascii="Calibri" w:hAnsi="Calibri" w:cs="Calibri"/>
          <w:bCs/>
          <w:sz w:val="22"/>
          <w:szCs w:val="22"/>
        </w:rPr>
        <w:t xml:space="preserve"> improvements with </w:t>
      </w:r>
      <w:r w:rsidR="00C03182" w:rsidRPr="00B47D44">
        <w:rPr>
          <w:rFonts w:ascii="Calibri" w:hAnsi="Calibri" w:cs="Calibri"/>
          <w:b/>
          <w:sz w:val="22"/>
          <w:szCs w:val="22"/>
        </w:rPr>
        <w:t>business</w:t>
      </w:r>
      <w:r w:rsidR="00C03182" w:rsidRPr="00F83214">
        <w:rPr>
          <w:rFonts w:ascii="Calibri" w:hAnsi="Calibri" w:cs="Calibri"/>
          <w:bCs/>
          <w:sz w:val="22"/>
          <w:szCs w:val="22"/>
        </w:rPr>
        <w:t xml:space="preserve"> </w:t>
      </w:r>
      <w:r w:rsidRPr="00F83214">
        <w:rPr>
          <w:rFonts w:ascii="Calibri" w:hAnsi="Calibri" w:cs="Calibri"/>
          <w:bCs/>
          <w:sz w:val="22"/>
          <w:szCs w:val="22"/>
        </w:rPr>
        <w:t>users.</w:t>
      </w:r>
    </w:p>
    <w:p w14:paraId="4DBFAF6E" w14:textId="77777777" w:rsidR="00E93579" w:rsidRPr="00F83214" w:rsidRDefault="00C03182" w:rsidP="00F83214">
      <w:pPr>
        <w:pStyle w:val="NormalWeb"/>
        <w:numPr>
          <w:ilvl w:val="0"/>
          <w:numId w:val="47"/>
        </w:numPr>
        <w:spacing w:before="0" w:beforeAutospacing="0" w:after="0" w:afterAutospacing="0"/>
        <w:rPr>
          <w:rFonts w:ascii="Calibri" w:hAnsi="Calibri" w:cs="Calibri"/>
          <w:bCs/>
          <w:sz w:val="22"/>
          <w:szCs w:val="22"/>
        </w:rPr>
      </w:pPr>
      <w:r w:rsidRPr="00F83214">
        <w:rPr>
          <w:rFonts w:ascii="Calibri" w:hAnsi="Calibri" w:cs="Calibri"/>
          <w:bCs/>
          <w:sz w:val="22"/>
          <w:szCs w:val="22"/>
        </w:rPr>
        <w:t xml:space="preserve">Developed </w:t>
      </w:r>
      <w:r w:rsidRPr="00B47D44">
        <w:rPr>
          <w:rFonts w:ascii="Calibri" w:hAnsi="Calibri" w:cs="Calibri"/>
          <w:b/>
          <w:sz w:val="22"/>
          <w:szCs w:val="22"/>
        </w:rPr>
        <w:t>Restful Web Services, Micro Services using Spring Boot</w:t>
      </w:r>
    </w:p>
    <w:p w14:paraId="5E61C1D3" w14:textId="77777777" w:rsidR="00E93579" w:rsidRPr="00F83214" w:rsidRDefault="00C03182" w:rsidP="00F83214">
      <w:pPr>
        <w:pStyle w:val="NormalWeb"/>
        <w:numPr>
          <w:ilvl w:val="0"/>
          <w:numId w:val="47"/>
        </w:numPr>
        <w:spacing w:before="0" w:beforeAutospacing="0" w:after="0" w:afterAutospacing="0"/>
        <w:rPr>
          <w:rFonts w:ascii="Calibri" w:hAnsi="Calibri" w:cs="Calibri"/>
          <w:bCs/>
          <w:sz w:val="22"/>
          <w:szCs w:val="22"/>
        </w:rPr>
      </w:pPr>
      <w:r w:rsidRPr="00F83214">
        <w:rPr>
          <w:rFonts w:ascii="Calibri" w:hAnsi="Calibri" w:cs="Calibri"/>
          <w:bCs/>
          <w:sz w:val="22"/>
          <w:szCs w:val="22"/>
        </w:rPr>
        <w:t xml:space="preserve">Involved in </w:t>
      </w:r>
      <w:r w:rsidRPr="00B47D44">
        <w:rPr>
          <w:rFonts w:ascii="Calibri" w:hAnsi="Calibri" w:cs="Calibri"/>
          <w:b/>
          <w:sz w:val="22"/>
          <w:szCs w:val="22"/>
        </w:rPr>
        <w:t>writing enhancements</w:t>
      </w:r>
      <w:r w:rsidRPr="00F83214">
        <w:rPr>
          <w:rFonts w:ascii="Calibri" w:hAnsi="Calibri" w:cs="Calibri"/>
          <w:bCs/>
          <w:sz w:val="22"/>
          <w:szCs w:val="22"/>
        </w:rPr>
        <w:t xml:space="preserve"> and </w:t>
      </w:r>
      <w:r w:rsidRPr="00B47D44">
        <w:rPr>
          <w:rFonts w:ascii="Calibri" w:hAnsi="Calibri" w:cs="Calibri"/>
          <w:b/>
          <w:sz w:val="22"/>
          <w:szCs w:val="22"/>
        </w:rPr>
        <w:t>business rule</w:t>
      </w:r>
      <w:r w:rsidRPr="00F83214">
        <w:rPr>
          <w:rFonts w:ascii="Calibri" w:hAnsi="Calibri" w:cs="Calibri"/>
          <w:bCs/>
          <w:sz w:val="22"/>
          <w:szCs w:val="22"/>
        </w:rPr>
        <w:t xml:space="preserve"> validation for the project. </w:t>
      </w:r>
    </w:p>
    <w:p w14:paraId="08EA5F8F" w14:textId="77777777" w:rsidR="00E93579" w:rsidRPr="00F83214" w:rsidRDefault="00C03182" w:rsidP="00F83214">
      <w:pPr>
        <w:pStyle w:val="NormalWeb"/>
        <w:numPr>
          <w:ilvl w:val="0"/>
          <w:numId w:val="47"/>
        </w:numPr>
        <w:spacing w:before="0" w:beforeAutospacing="0" w:after="0" w:afterAutospacing="0"/>
        <w:rPr>
          <w:rFonts w:ascii="Calibri" w:hAnsi="Calibri" w:cs="Calibri"/>
          <w:bCs/>
          <w:sz w:val="22"/>
          <w:szCs w:val="22"/>
        </w:rPr>
      </w:pPr>
      <w:r w:rsidRPr="00F83214">
        <w:rPr>
          <w:rFonts w:ascii="Calibri" w:hAnsi="Calibri" w:cs="Calibri"/>
          <w:bCs/>
          <w:sz w:val="22"/>
          <w:szCs w:val="22"/>
        </w:rPr>
        <w:t xml:space="preserve">Following the </w:t>
      </w:r>
      <w:r w:rsidRPr="00B47D44">
        <w:rPr>
          <w:rFonts w:ascii="Calibri" w:hAnsi="Calibri" w:cs="Calibri"/>
          <w:b/>
          <w:sz w:val="22"/>
          <w:szCs w:val="22"/>
        </w:rPr>
        <w:t>Agile-scrum</w:t>
      </w:r>
      <w:r w:rsidRPr="00F83214">
        <w:rPr>
          <w:rFonts w:ascii="Calibri" w:hAnsi="Calibri" w:cs="Calibri"/>
          <w:bCs/>
          <w:sz w:val="22"/>
          <w:szCs w:val="22"/>
        </w:rPr>
        <w:t xml:space="preserve"> methodology and actively participating in all </w:t>
      </w:r>
      <w:r w:rsidRPr="00B47D44">
        <w:rPr>
          <w:rFonts w:ascii="Calibri" w:hAnsi="Calibri" w:cs="Calibri"/>
          <w:b/>
          <w:sz w:val="22"/>
          <w:szCs w:val="22"/>
        </w:rPr>
        <w:t>scrum</w:t>
      </w:r>
      <w:r w:rsidRPr="00F83214">
        <w:rPr>
          <w:rFonts w:ascii="Calibri" w:hAnsi="Calibri" w:cs="Calibri"/>
          <w:bCs/>
          <w:sz w:val="22"/>
          <w:szCs w:val="22"/>
        </w:rPr>
        <w:t xml:space="preserve"> ceremonies. </w:t>
      </w:r>
    </w:p>
    <w:p w14:paraId="17C55684" w14:textId="77777777" w:rsidR="00E93579" w:rsidRPr="00F83214" w:rsidRDefault="00E93579" w:rsidP="00F83214">
      <w:pPr>
        <w:pStyle w:val="NormalWeb"/>
        <w:numPr>
          <w:ilvl w:val="0"/>
          <w:numId w:val="47"/>
        </w:numPr>
        <w:spacing w:before="0" w:beforeAutospacing="0" w:after="0" w:afterAutospacing="0"/>
        <w:rPr>
          <w:rFonts w:ascii="Calibri" w:hAnsi="Calibri" w:cs="Calibri"/>
          <w:bCs/>
          <w:sz w:val="22"/>
          <w:szCs w:val="22"/>
        </w:rPr>
      </w:pPr>
      <w:r w:rsidRPr="00F83214">
        <w:rPr>
          <w:rFonts w:ascii="Calibri" w:hAnsi="Calibri" w:cs="Calibri"/>
          <w:bCs/>
          <w:sz w:val="22"/>
          <w:szCs w:val="22"/>
        </w:rPr>
        <w:t>Analyzing</w:t>
      </w:r>
      <w:r w:rsidR="00C03182" w:rsidRPr="00F83214">
        <w:rPr>
          <w:rFonts w:ascii="Calibri" w:hAnsi="Calibri" w:cs="Calibri"/>
          <w:bCs/>
          <w:sz w:val="22"/>
          <w:szCs w:val="22"/>
        </w:rPr>
        <w:t xml:space="preserve"> and </w:t>
      </w:r>
      <w:r w:rsidR="00C03182" w:rsidRPr="00B47D44">
        <w:rPr>
          <w:rFonts w:ascii="Calibri" w:hAnsi="Calibri" w:cs="Calibri"/>
          <w:b/>
          <w:sz w:val="22"/>
          <w:szCs w:val="22"/>
        </w:rPr>
        <w:t>implementing integration</w:t>
      </w:r>
      <w:r w:rsidR="00C03182" w:rsidRPr="00F83214">
        <w:rPr>
          <w:rFonts w:ascii="Calibri" w:hAnsi="Calibri" w:cs="Calibri"/>
          <w:bCs/>
          <w:sz w:val="22"/>
          <w:szCs w:val="22"/>
        </w:rPr>
        <w:t xml:space="preserve"> related user stories. </w:t>
      </w:r>
    </w:p>
    <w:p w14:paraId="563261EC" w14:textId="5A98A6F3" w:rsidR="00E93579" w:rsidRPr="00F83214" w:rsidRDefault="00C03182" w:rsidP="00F83214">
      <w:pPr>
        <w:pStyle w:val="NormalWeb"/>
        <w:numPr>
          <w:ilvl w:val="0"/>
          <w:numId w:val="47"/>
        </w:numPr>
        <w:spacing w:before="0" w:beforeAutospacing="0" w:after="0" w:afterAutospacing="0"/>
        <w:rPr>
          <w:rFonts w:ascii="Calibri" w:hAnsi="Calibri" w:cs="Calibri"/>
          <w:bCs/>
          <w:sz w:val="22"/>
          <w:szCs w:val="22"/>
        </w:rPr>
      </w:pPr>
      <w:r w:rsidRPr="00F83214">
        <w:rPr>
          <w:rFonts w:ascii="Calibri" w:hAnsi="Calibri" w:cs="Calibri"/>
          <w:bCs/>
          <w:sz w:val="22"/>
          <w:szCs w:val="22"/>
        </w:rPr>
        <w:t xml:space="preserve">Involved in </w:t>
      </w:r>
      <w:r w:rsidRPr="00B47D44">
        <w:rPr>
          <w:rFonts w:ascii="Calibri" w:hAnsi="Calibri" w:cs="Calibri"/>
          <w:b/>
          <w:sz w:val="22"/>
          <w:szCs w:val="22"/>
        </w:rPr>
        <w:t>Design reviews</w:t>
      </w:r>
      <w:r w:rsidRPr="00F83214">
        <w:rPr>
          <w:rFonts w:ascii="Calibri" w:hAnsi="Calibri" w:cs="Calibri"/>
          <w:bCs/>
          <w:sz w:val="22"/>
          <w:szCs w:val="22"/>
        </w:rPr>
        <w:t xml:space="preserve"> and code </w:t>
      </w:r>
      <w:r w:rsidR="00E93579" w:rsidRPr="00F83214">
        <w:rPr>
          <w:rFonts w:ascii="Calibri" w:hAnsi="Calibri" w:cs="Calibri"/>
          <w:bCs/>
          <w:sz w:val="22"/>
          <w:szCs w:val="22"/>
        </w:rPr>
        <w:t>reviews.</w:t>
      </w:r>
      <w:r w:rsidRPr="00F83214">
        <w:rPr>
          <w:rFonts w:ascii="Calibri" w:hAnsi="Calibri" w:cs="Calibri"/>
          <w:bCs/>
          <w:sz w:val="22"/>
          <w:szCs w:val="22"/>
        </w:rPr>
        <w:t xml:space="preserve"> </w:t>
      </w:r>
    </w:p>
    <w:p w14:paraId="6437E3FB" w14:textId="77777777" w:rsidR="00E93579" w:rsidRPr="00F83214" w:rsidRDefault="00C03182" w:rsidP="00F83214">
      <w:pPr>
        <w:pStyle w:val="NormalWeb"/>
        <w:numPr>
          <w:ilvl w:val="0"/>
          <w:numId w:val="47"/>
        </w:numPr>
        <w:spacing w:before="0" w:beforeAutospacing="0" w:after="0" w:afterAutospacing="0"/>
        <w:rPr>
          <w:rFonts w:ascii="Calibri" w:hAnsi="Calibri" w:cs="Calibri"/>
          <w:bCs/>
          <w:sz w:val="22"/>
          <w:szCs w:val="22"/>
        </w:rPr>
      </w:pPr>
      <w:r w:rsidRPr="00F83214">
        <w:rPr>
          <w:rFonts w:ascii="Calibri" w:hAnsi="Calibri" w:cs="Calibri"/>
          <w:bCs/>
          <w:sz w:val="22"/>
          <w:szCs w:val="22"/>
        </w:rPr>
        <w:t xml:space="preserve">Designed/developed </w:t>
      </w:r>
      <w:r w:rsidRPr="00B47D44">
        <w:rPr>
          <w:rFonts w:ascii="Calibri" w:hAnsi="Calibri" w:cs="Calibri"/>
          <w:b/>
          <w:sz w:val="22"/>
          <w:szCs w:val="22"/>
        </w:rPr>
        <w:t xml:space="preserve">interface rest services/data layer with j2ee, JSON, Spring, JPA-hibernate, Messaging, </w:t>
      </w:r>
      <w:r w:rsidR="00E93579" w:rsidRPr="00B47D44">
        <w:rPr>
          <w:rFonts w:ascii="Calibri" w:hAnsi="Calibri" w:cs="Calibri"/>
          <w:b/>
          <w:sz w:val="22"/>
          <w:szCs w:val="22"/>
        </w:rPr>
        <w:t>Design patterns</w:t>
      </w:r>
      <w:r w:rsidRPr="00B47D44">
        <w:rPr>
          <w:rFonts w:ascii="Calibri" w:hAnsi="Calibri" w:cs="Calibri"/>
          <w:b/>
          <w:sz w:val="22"/>
          <w:szCs w:val="22"/>
        </w:rPr>
        <w:t xml:space="preserve">, Oracle, Spring boot, Restful web </w:t>
      </w:r>
      <w:r w:rsidR="00E93579" w:rsidRPr="00B47D44">
        <w:rPr>
          <w:rFonts w:ascii="Calibri" w:hAnsi="Calibri" w:cs="Calibri"/>
          <w:b/>
          <w:sz w:val="22"/>
          <w:szCs w:val="22"/>
        </w:rPr>
        <w:t xml:space="preserve">services, </w:t>
      </w:r>
      <w:r w:rsidRPr="00B47D44">
        <w:rPr>
          <w:rFonts w:ascii="Calibri" w:hAnsi="Calibri" w:cs="Calibri"/>
          <w:b/>
          <w:sz w:val="22"/>
          <w:szCs w:val="22"/>
        </w:rPr>
        <w:t>Microservices. Mentoring dev team with architecture solutions.</w:t>
      </w:r>
      <w:r w:rsidRPr="00F83214">
        <w:rPr>
          <w:rFonts w:ascii="Calibri" w:hAnsi="Calibri" w:cs="Calibri"/>
          <w:bCs/>
          <w:sz w:val="22"/>
          <w:szCs w:val="22"/>
        </w:rPr>
        <w:t xml:space="preserve"> </w:t>
      </w:r>
    </w:p>
    <w:p w14:paraId="4D46070B" w14:textId="755399D1" w:rsidR="00E93579" w:rsidRPr="00B47D44" w:rsidRDefault="00C03182" w:rsidP="00F83214">
      <w:pPr>
        <w:pStyle w:val="NormalWeb"/>
        <w:numPr>
          <w:ilvl w:val="0"/>
          <w:numId w:val="47"/>
        </w:numPr>
        <w:spacing w:before="0" w:beforeAutospacing="0" w:after="0" w:afterAutospacing="0"/>
        <w:rPr>
          <w:rFonts w:ascii="Calibri" w:hAnsi="Calibri" w:cs="Calibri"/>
          <w:b/>
          <w:sz w:val="22"/>
          <w:szCs w:val="22"/>
        </w:rPr>
      </w:pPr>
      <w:r w:rsidRPr="00F83214">
        <w:rPr>
          <w:rFonts w:ascii="Calibri" w:hAnsi="Calibri" w:cs="Calibri"/>
          <w:bCs/>
          <w:sz w:val="22"/>
          <w:szCs w:val="22"/>
        </w:rPr>
        <w:t xml:space="preserve">Developed Messaging components to </w:t>
      </w:r>
      <w:r w:rsidRPr="00B47D44">
        <w:rPr>
          <w:rFonts w:ascii="Calibri" w:hAnsi="Calibri" w:cs="Calibri"/>
          <w:b/>
          <w:sz w:val="22"/>
          <w:szCs w:val="22"/>
        </w:rPr>
        <w:t>subscribe/publish</w:t>
      </w:r>
      <w:r w:rsidRPr="00F83214">
        <w:rPr>
          <w:rFonts w:ascii="Calibri" w:hAnsi="Calibri" w:cs="Calibri"/>
          <w:bCs/>
          <w:sz w:val="22"/>
          <w:szCs w:val="22"/>
        </w:rPr>
        <w:t xml:space="preserve"> messages on </w:t>
      </w:r>
      <w:r w:rsidRPr="00B47D44">
        <w:rPr>
          <w:rFonts w:ascii="Calibri" w:hAnsi="Calibri" w:cs="Calibri"/>
          <w:b/>
          <w:sz w:val="22"/>
          <w:szCs w:val="22"/>
        </w:rPr>
        <w:t>Queues/Topics</w:t>
      </w:r>
      <w:r w:rsidRPr="00F83214">
        <w:rPr>
          <w:rFonts w:ascii="Calibri" w:hAnsi="Calibri" w:cs="Calibri"/>
          <w:bCs/>
          <w:sz w:val="22"/>
          <w:szCs w:val="22"/>
        </w:rPr>
        <w:t xml:space="preserve"> and </w:t>
      </w:r>
      <w:r w:rsidRPr="00B47D44">
        <w:rPr>
          <w:rFonts w:ascii="Calibri" w:hAnsi="Calibri" w:cs="Calibri"/>
          <w:b/>
          <w:sz w:val="22"/>
          <w:szCs w:val="22"/>
        </w:rPr>
        <w:t xml:space="preserve">triggering </w:t>
      </w:r>
      <w:r w:rsidRPr="00B47D44">
        <w:rPr>
          <w:rFonts w:ascii="Calibri" w:hAnsi="Calibri" w:cs="Calibri"/>
          <w:bCs/>
          <w:sz w:val="22"/>
          <w:szCs w:val="22"/>
        </w:rPr>
        <w:t>the</w:t>
      </w:r>
      <w:r w:rsidRPr="00B47D44">
        <w:rPr>
          <w:rFonts w:ascii="Calibri" w:hAnsi="Calibri" w:cs="Calibri"/>
          <w:b/>
          <w:sz w:val="22"/>
          <w:szCs w:val="22"/>
        </w:rPr>
        <w:t xml:space="preserve"> micro </w:t>
      </w:r>
      <w:r w:rsidR="00E93579" w:rsidRPr="00B47D44">
        <w:rPr>
          <w:rFonts w:ascii="Calibri" w:hAnsi="Calibri" w:cs="Calibri"/>
          <w:b/>
          <w:sz w:val="22"/>
          <w:szCs w:val="22"/>
        </w:rPr>
        <w:t>services.</w:t>
      </w:r>
      <w:r w:rsidRPr="00B47D44">
        <w:rPr>
          <w:rFonts w:ascii="Calibri" w:hAnsi="Calibri" w:cs="Calibri"/>
          <w:b/>
          <w:sz w:val="22"/>
          <w:szCs w:val="22"/>
        </w:rPr>
        <w:t xml:space="preserve"> </w:t>
      </w:r>
    </w:p>
    <w:p w14:paraId="6A8C1CE9" w14:textId="4C279B64" w:rsidR="00E93579" w:rsidRPr="00F83214" w:rsidRDefault="00C03182" w:rsidP="00F83214">
      <w:pPr>
        <w:pStyle w:val="NormalWeb"/>
        <w:numPr>
          <w:ilvl w:val="0"/>
          <w:numId w:val="47"/>
        </w:numPr>
        <w:spacing w:before="0" w:beforeAutospacing="0" w:after="0" w:afterAutospacing="0"/>
        <w:rPr>
          <w:rFonts w:ascii="Calibri" w:hAnsi="Calibri" w:cs="Calibri"/>
          <w:bCs/>
          <w:sz w:val="22"/>
          <w:szCs w:val="22"/>
        </w:rPr>
      </w:pPr>
      <w:r w:rsidRPr="00F83214">
        <w:rPr>
          <w:rFonts w:ascii="Calibri" w:hAnsi="Calibri" w:cs="Calibri"/>
          <w:bCs/>
          <w:sz w:val="22"/>
          <w:szCs w:val="22"/>
        </w:rPr>
        <w:t xml:space="preserve">Developed several </w:t>
      </w:r>
      <w:r w:rsidRPr="00B47D44">
        <w:rPr>
          <w:rFonts w:ascii="Calibri" w:hAnsi="Calibri" w:cs="Calibri"/>
          <w:b/>
          <w:sz w:val="22"/>
          <w:szCs w:val="22"/>
        </w:rPr>
        <w:t>Junit</w:t>
      </w:r>
      <w:r w:rsidRPr="00F83214">
        <w:rPr>
          <w:rFonts w:ascii="Calibri" w:hAnsi="Calibri" w:cs="Calibri"/>
          <w:bCs/>
          <w:sz w:val="22"/>
          <w:szCs w:val="22"/>
        </w:rPr>
        <w:t xml:space="preserve"> test plans and executed unit test </w:t>
      </w:r>
      <w:r w:rsidR="00F83214" w:rsidRPr="00F83214">
        <w:rPr>
          <w:rFonts w:ascii="Calibri" w:hAnsi="Calibri" w:cs="Calibri"/>
          <w:bCs/>
          <w:sz w:val="22"/>
          <w:szCs w:val="22"/>
        </w:rPr>
        <w:t>cases.</w:t>
      </w:r>
    </w:p>
    <w:p w14:paraId="7A8E83C1" w14:textId="77777777" w:rsidR="00E93579" w:rsidRPr="00F83214" w:rsidRDefault="00C03182" w:rsidP="00F83214">
      <w:pPr>
        <w:pStyle w:val="NormalWeb"/>
        <w:numPr>
          <w:ilvl w:val="0"/>
          <w:numId w:val="47"/>
        </w:numPr>
        <w:spacing w:before="0" w:beforeAutospacing="0" w:after="0" w:afterAutospacing="0"/>
        <w:rPr>
          <w:rFonts w:ascii="Calibri" w:hAnsi="Calibri" w:cs="Calibri"/>
          <w:bCs/>
          <w:sz w:val="22"/>
          <w:szCs w:val="22"/>
        </w:rPr>
      </w:pPr>
      <w:r w:rsidRPr="00F83214">
        <w:rPr>
          <w:rFonts w:ascii="Calibri" w:hAnsi="Calibri" w:cs="Calibri"/>
          <w:bCs/>
          <w:sz w:val="22"/>
          <w:szCs w:val="22"/>
        </w:rPr>
        <w:t xml:space="preserve">Build, deploy micro services with docker image </w:t>
      </w:r>
      <w:r w:rsidRPr="00B47D44">
        <w:rPr>
          <w:rFonts w:ascii="Calibri" w:hAnsi="Calibri" w:cs="Calibri"/>
          <w:b/>
          <w:sz w:val="22"/>
          <w:szCs w:val="22"/>
        </w:rPr>
        <w:t>builds, deploy</w:t>
      </w:r>
      <w:r w:rsidRPr="00F83214">
        <w:rPr>
          <w:rFonts w:ascii="Calibri" w:hAnsi="Calibri" w:cs="Calibri"/>
          <w:bCs/>
          <w:sz w:val="22"/>
          <w:szCs w:val="22"/>
        </w:rPr>
        <w:t xml:space="preserve"> on </w:t>
      </w:r>
      <w:r w:rsidRPr="00B47D44">
        <w:rPr>
          <w:rFonts w:ascii="Calibri" w:hAnsi="Calibri" w:cs="Calibri"/>
          <w:b/>
          <w:sz w:val="22"/>
          <w:szCs w:val="22"/>
        </w:rPr>
        <w:t>K8S clusters</w:t>
      </w:r>
      <w:r w:rsidRPr="00F83214">
        <w:rPr>
          <w:rFonts w:ascii="Calibri" w:hAnsi="Calibri" w:cs="Calibri"/>
          <w:bCs/>
          <w:sz w:val="22"/>
          <w:szCs w:val="22"/>
        </w:rPr>
        <w:t>.</w:t>
      </w:r>
    </w:p>
    <w:p w14:paraId="3815C087" w14:textId="4D6F9627" w:rsidR="00E93579" w:rsidRPr="00B47D44" w:rsidRDefault="00C03182" w:rsidP="00F83214">
      <w:pPr>
        <w:pStyle w:val="NormalWeb"/>
        <w:numPr>
          <w:ilvl w:val="0"/>
          <w:numId w:val="47"/>
        </w:numPr>
        <w:spacing w:before="0" w:beforeAutospacing="0" w:after="0" w:afterAutospacing="0"/>
        <w:rPr>
          <w:rFonts w:ascii="Calibri" w:hAnsi="Calibri" w:cs="Calibri"/>
          <w:b/>
          <w:sz w:val="22"/>
          <w:szCs w:val="22"/>
        </w:rPr>
      </w:pPr>
      <w:r w:rsidRPr="00F83214">
        <w:rPr>
          <w:rFonts w:ascii="Calibri" w:hAnsi="Calibri" w:cs="Calibri"/>
          <w:bCs/>
          <w:sz w:val="22"/>
          <w:szCs w:val="22"/>
        </w:rPr>
        <w:t xml:space="preserve">Having knowledge in </w:t>
      </w:r>
      <w:r w:rsidRPr="00B47D44">
        <w:rPr>
          <w:rFonts w:ascii="Calibri" w:hAnsi="Calibri" w:cs="Calibri"/>
          <w:b/>
          <w:sz w:val="22"/>
          <w:szCs w:val="22"/>
        </w:rPr>
        <w:t xml:space="preserve">CI-CD pipeline using </w:t>
      </w:r>
      <w:r w:rsidR="00F83214" w:rsidRPr="00B47D44">
        <w:rPr>
          <w:rFonts w:ascii="Calibri" w:hAnsi="Calibri" w:cs="Calibri"/>
          <w:b/>
          <w:sz w:val="22"/>
          <w:szCs w:val="22"/>
        </w:rPr>
        <w:t>GIT, Jenkins</w:t>
      </w:r>
      <w:r w:rsidRPr="00B47D44">
        <w:rPr>
          <w:rFonts w:ascii="Calibri" w:hAnsi="Calibri" w:cs="Calibri"/>
          <w:b/>
          <w:sz w:val="22"/>
          <w:szCs w:val="22"/>
        </w:rPr>
        <w:t>, Ansible, Docker &amp;amp; K8S into AWS EC2 Instances.</w:t>
      </w:r>
    </w:p>
    <w:p w14:paraId="1D9CABBB" w14:textId="77777777" w:rsidR="00E93579" w:rsidRPr="00F83214" w:rsidRDefault="00C03182" w:rsidP="00F83214">
      <w:pPr>
        <w:pStyle w:val="NormalWeb"/>
        <w:numPr>
          <w:ilvl w:val="0"/>
          <w:numId w:val="47"/>
        </w:numPr>
        <w:spacing w:before="0" w:beforeAutospacing="0" w:after="0" w:afterAutospacing="0"/>
        <w:rPr>
          <w:rFonts w:ascii="Calibri" w:hAnsi="Calibri" w:cs="Calibri"/>
          <w:bCs/>
          <w:sz w:val="22"/>
          <w:szCs w:val="22"/>
        </w:rPr>
      </w:pPr>
      <w:r w:rsidRPr="00F83214">
        <w:rPr>
          <w:rFonts w:ascii="Calibri" w:hAnsi="Calibri" w:cs="Calibri"/>
          <w:bCs/>
          <w:sz w:val="22"/>
          <w:szCs w:val="22"/>
        </w:rPr>
        <w:lastRenderedPageBreak/>
        <w:t>Smooth handover of development projects to the Operations Team.</w:t>
      </w:r>
    </w:p>
    <w:p w14:paraId="0ECBDC4D" w14:textId="0139B335" w:rsidR="00C03182" w:rsidRPr="00F83214" w:rsidRDefault="00C03182" w:rsidP="00F83214">
      <w:pPr>
        <w:pStyle w:val="NormalWeb"/>
        <w:numPr>
          <w:ilvl w:val="0"/>
          <w:numId w:val="47"/>
        </w:numPr>
        <w:spacing w:before="0" w:beforeAutospacing="0" w:after="0" w:afterAutospacing="0"/>
        <w:rPr>
          <w:rFonts w:ascii="Calibri" w:hAnsi="Calibri" w:cs="Calibri"/>
          <w:bCs/>
          <w:sz w:val="22"/>
          <w:szCs w:val="22"/>
        </w:rPr>
      </w:pPr>
      <w:r w:rsidRPr="00F83214">
        <w:rPr>
          <w:rFonts w:ascii="Calibri" w:hAnsi="Calibri" w:cs="Calibri"/>
          <w:bCs/>
          <w:sz w:val="22"/>
          <w:szCs w:val="22"/>
        </w:rPr>
        <w:t xml:space="preserve">Supporting </w:t>
      </w:r>
      <w:r w:rsidRPr="00B47D44">
        <w:rPr>
          <w:rFonts w:ascii="Calibri" w:hAnsi="Calibri" w:cs="Calibri"/>
          <w:b/>
          <w:sz w:val="22"/>
          <w:szCs w:val="22"/>
        </w:rPr>
        <w:t>Business Analysts</w:t>
      </w:r>
      <w:r w:rsidRPr="00F83214">
        <w:rPr>
          <w:rFonts w:ascii="Calibri" w:hAnsi="Calibri" w:cs="Calibri"/>
          <w:bCs/>
          <w:sz w:val="22"/>
          <w:szCs w:val="22"/>
        </w:rPr>
        <w:t xml:space="preserve"> understanding the Product functionalities and helping the </w:t>
      </w:r>
      <w:r w:rsidRPr="00B47D44">
        <w:rPr>
          <w:rFonts w:ascii="Calibri" w:hAnsi="Calibri" w:cs="Calibri"/>
          <w:b/>
          <w:sz w:val="22"/>
          <w:szCs w:val="22"/>
        </w:rPr>
        <w:t>QA Team</w:t>
      </w:r>
      <w:r w:rsidRPr="00F83214">
        <w:rPr>
          <w:rFonts w:ascii="Calibri" w:hAnsi="Calibri" w:cs="Calibri"/>
          <w:bCs/>
          <w:sz w:val="22"/>
          <w:szCs w:val="22"/>
        </w:rPr>
        <w:t xml:space="preserve"> when project goes to </w:t>
      </w:r>
      <w:r w:rsidRPr="00B47D44">
        <w:rPr>
          <w:rFonts w:ascii="Calibri" w:hAnsi="Calibri" w:cs="Calibri"/>
          <w:b/>
          <w:sz w:val="22"/>
          <w:szCs w:val="22"/>
        </w:rPr>
        <w:t>Testing Phase.</w:t>
      </w:r>
    </w:p>
    <w:p w14:paraId="3DCF3B35" w14:textId="77777777" w:rsidR="00C03182" w:rsidRPr="00F83214" w:rsidRDefault="00C03182" w:rsidP="00C03182">
      <w:pPr>
        <w:pStyle w:val="NormalWeb"/>
        <w:spacing w:before="0" w:beforeAutospacing="0" w:after="0" w:afterAutospacing="0"/>
        <w:rPr>
          <w:rFonts w:ascii="Calibri" w:hAnsi="Calibri" w:cs="Calibri"/>
          <w:bCs/>
          <w:sz w:val="22"/>
          <w:szCs w:val="22"/>
        </w:rPr>
      </w:pPr>
    </w:p>
    <w:p w14:paraId="521F33CC" w14:textId="11F762FB" w:rsidR="00C03182" w:rsidRPr="00F83214" w:rsidRDefault="00E93579" w:rsidP="00C03182">
      <w:pPr>
        <w:pStyle w:val="NormalWeb"/>
        <w:spacing w:before="0" w:beforeAutospacing="0" w:after="0" w:afterAutospacing="0"/>
        <w:rPr>
          <w:rFonts w:ascii="Calibri" w:hAnsi="Calibri" w:cs="Calibri"/>
          <w:bCs/>
          <w:sz w:val="22"/>
          <w:szCs w:val="22"/>
        </w:rPr>
      </w:pPr>
      <w:r w:rsidRPr="00F83214">
        <w:rPr>
          <w:rFonts w:ascii="Calibri" w:hAnsi="Calibri" w:cs="Calibri"/>
          <w:b/>
          <w:sz w:val="22"/>
          <w:szCs w:val="22"/>
        </w:rPr>
        <w:t>Environment</w:t>
      </w:r>
      <w:r w:rsidRPr="00F83214">
        <w:rPr>
          <w:rFonts w:ascii="Calibri" w:hAnsi="Calibri" w:cs="Calibri"/>
          <w:bCs/>
          <w:sz w:val="22"/>
          <w:szCs w:val="22"/>
        </w:rPr>
        <w:t>:</w:t>
      </w:r>
      <w:r w:rsidR="00C03182" w:rsidRPr="00F83214">
        <w:rPr>
          <w:rFonts w:ascii="Calibri" w:hAnsi="Calibri" w:cs="Calibri"/>
          <w:bCs/>
          <w:sz w:val="22"/>
          <w:szCs w:val="22"/>
        </w:rPr>
        <w:t xml:space="preserve"> </w:t>
      </w:r>
      <w:r w:rsidR="004720ED" w:rsidRPr="004720ED">
        <w:rPr>
          <w:rFonts w:ascii="Calibri" w:hAnsi="Calibri" w:cs="Calibri"/>
          <w:b/>
          <w:bCs/>
          <w:sz w:val="22"/>
          <w:szCs w:val="22"/>
          <w:lang w:val="es-US"/>
        </w:rPr>
        <w:t>J</w:t>
      </w:r>
      <w:r w:rsidR="004720ED" w:rsidRPr="004720ED">
        <w:rPr>
          <w:rFonts w:ascii="Calibri" w:hAnsi="Calibri" w:cs="Calibri"/>
          <w:bCs/>
          <w:sz w:val="22"/>
          <w:szCs w:val="22"/>
          <w:lang w:val="en-GB"/>
        </w:rPr>
        <w:t xml:space="preserve">ava, J2EE, REST API, SOAP, Kafka, Hibernate, Spring boot, Maven, Angular, EC2, EKS, </w:t>
      </w:r>
      <w:proofErr w:type="spellStart"/>
      <w:r w:rsidR="004720ED" w:rsidRPr="004720ED">
        <w:rPr>
          <w:rFonts w:ascii="Calibri" w:hAnsi="Calibri" w:cs="Calibri"/>
          <w:bCs/>
          <w:sz w:val="22"/>
          <w:szCs w:val="22"/>
          <w:lang w:val="en-GB"/>
        </w:rPr>
        <w:t>Cloudwatch</w:t>
      </w:r>
      <w:proofErr w:type="spellEnd"/>
      <w:r w:rsidR="004720ED" w:rsidRPr="004720ED">
        <w:rPr>
          <w:rFonts w:ascii="Calibri" w:hAnsi="Calibri" w:cs="Calibri"/>
          <w:bCs/>
          <w:sz w:val="22"/>
          <w:szCs w:val="22"/>
          <w:lang w:val="en-GB"/>
        </w:rPr>
        <w:t>, Lambda, API Gateway, S3 Storage Services, Agile, Scrum, JIRA, Eclipse IDE, Angular12, HTML5, CSS, JavaScript, AJAX, Jenkins, WebSphere Server, Oracle, JUNIT, JSON</w:t>
      </w:r>
      <w:r w:rsidR="004720ED" w:rsidRPr="004720ED">
        <w:rPr>
          <w:rFonts w:ascii="Calibri" w:hAnsi="Calibri" w:cs="Calibri"/>
          <w:bCs/>
          <w:sz w:val="22"/>
          <w:szCs w:val="22"/>
          <w:lang w:val="es-US"/>
        </w:rPr>
        <w:t>.</w:t>
      </w:r>
    </w:p>
    <w:p w14:paraId="12130742" w14:textId="77777777" w:rsidR="00C03182" w:rsidRPr="00F83214" w:rsidRDefault="00C03182" w:rsidP="00C03182">
      <w:pPr>
        <w:pStyle w:val="NormalWeb"/>
        <w:spacing w:before="0" w:beforeAutospacing="0" w:after="0" w:afterAutospacing="0"/>
        <w:rPr>
          <w:rFonts w:ascii="Calibri" w:hAnsi="Calibri" w:cs="Calibri"/>
          <w:bCs/>
          <w:sz w:val="22"/>
          <w:szCs w:val="22"/>
        </w:rPr>
      </w:pPr>
    </w:p>
    <w:p w14:paraId="23713035" w14:textId="77777777" w:rsidR="00C03182" w:rsidRPr="00F83214" w:rsidRDefault="00C03182" w:rsidP="00C03182">
      <w:pPr>
        <w:pStyle w:val="NormalWeb"/>
        <w:spacing w:before="0" w:beforeAutospacing="0" w:after="0" w:afterAutospacing="0"/>
        <w:rPr>
          <w:rFonts w:ascii="Calibri" w:hAnsi="Calibri" w:cs="Calibri"/>
          <w:bCs/>
          <w:sz w:val="22"/>
          <w:szCs w:val="22"/>
        </w:rPr>
      </w:pPr>
    </w:p>
    <w:p w14:paraId="363AFC83" w14:textId="3766B1B4" w:rsidR="00C03182" w:rsidRPr="00F83214" w:rsidRDefault="00C03182" w:rsidP="00C03182">
      <w:pPr>
        <w:pStyle w:val="NormalWeb"/>
        <w:spacing w:before="0" w:beforeAutospacing="0" w:after="0" w:afterAutospacing="0"/>
        <w:rPr>
          <w:rFonts w:ascii="Calibri" w:hAnsi="Calibri" w:cs="Calibri"/>
          <w:b/>
          <w:sz w:val="22"/>
          <w:szCs w:val="22"/>
        </w:rPr>
      </w:pPr>
      <w:r w:rsidRPr="00F83214">
        <w:rPr>
          <w:rFonts w:ascii="Calibri" w:hAnsi="Calibri" w:cs="Calibri"/>
          <w:b/>
          <w:sz w:val="22"/>
          <w:szCs w:val="22"/>
        </w:rPr>
        <w:t>Title</w:t>
      </w:r>
      <w:r w:rsidR="00BC07D9">
        <w:rPr>
          <w:rFonts w:ascii="Calibri" w:hAnsi="Calibri" w:cs="Calibri"/>
          <w:b/>
          <w:sz w:val="22"/>
          <w:szCs w:val="22"/>
        </w:rPr>
        <w:tab/>
      </w:r>
      <w:r w:rsidR="00BC07D9">
        <w:rPr>
          <w:rFonts w:ascii="Calibri" w:hAnsi="Calibri" w:cs="Calibri"/>
          <w:b/>
          <w:sz w:val="22"/>
          <w:szCs w:val="22"/>
        </w:rPr>
        <w:tab/>
      </w:r>
      <w:r w:rsidR="00B47D44" w:rsidRPr="00F83214">
        <w:rPr>
          <w:rFonts w:ascii="Calibri" w:hAnsi="Calibri" w:cs="Calibri"/>
          <w:b/>
          <w:sz w:val="22"/>
          <w:szCs w:val="22"/>
        </w:rPr>
        <w:t>:</w:t>
      </w:r>
      <w:r w:rsidRPr="00F83214">
        <w:rPr>
          <w:rFonts w:ascii="Calibri" w:hAnsi="Calibri" w:cs="Calibri"/>
          <w:b/>
          <w:sz w:val="22"/>
          <w:szCs w:val="22"/>
        </w:rPr>
        <w:t xml:space="preserve">    </w:t>
      </w:r>
      <w:r w:rsidR="00B47D44">
        <w:rPr>
          <w:rFonts w:ascii="Calibri" w:hAnsi="Calibri" w:cs="Calibri"/>
          <w:b/>
          <w:sz w:val="22"/>
          <w:szCs w:val="22"/>
        </w:rPr>
        <w:t xml:space="preserve"> </w:t>
      </w:r>
      <w:r w:rsidRPr="00F83214">
        <w:rPr>
          <w:rFonts w:ascii="Calibri" w:hAnsi="Calibri" w:cs="Calibri"/>
          <w:b/>
          <w:sz w:val="22"/>
          <w:szCs w:val="22"/>
        </w:rPr>
        <w:t>Kastle Universal Lending Solution</w:t>
      </w:r>
    </w:p>
    <w:p w14:paraId="0FF5FD77" w14:textId="2C7B6726" w:rsidR="00C03182" w:rsidRPr="00F83214" w:rsidRDefault="00B47D44" w:rsidP="00C03182">
      <w:pPr>
        <w:pStyle w:val="NormalWeb"/>
        <w:spacing w:before="0" w:beforeAutospacing="0" w:after="0" w:afterAutospacing="0"/>
        <w:rPr>
          <w:rFonts w:ascii="Calibri" w:hAnsi="Calibri" w:cs="Calibri"/>
          <w:b/>
          <w:sz w:val="22"/>
          <w:szCs w:val="22"/>
        </w:rPr>
      </w:pPr>
      <w:r w:rsidRPr="00F83214">
        <w:rPr>
          <w:rFonts w:ascii="Calibri" w:hAnsi="Calibri" w:cs="Calibri"/>
          <w:b/>
          <w:sz w:val="22"/>
          <w:szCs w:val="22"/>
        </w:rPr>
        <w:t>Client</w:t>
      </w:r>
      <w:r w:rsidR="00BC07D9">
        <w:rPr>
          <w:rFonts w:ascii="Calibri" w:hAnsi="Calibri" w:cs="Calibri"/>
          <w:b/>
          <w:sz w:val="22"/>
          <w:szCs w:val="22"/>
        </w:rPr>
        <w:tab/>
      </w:r>
      <w:r w:rsidR="00BC07D9">
        <w:rPr>
          <w:rFonts w:ascii="Calibri" w:hAnsi="Calibri" w:cs="Calibri"/>
          <w:b/>
          <w:sz w:val="22"/>
          <w:szCs w:val="22"/>
        </w:rPr>
        <w:tab/>
      </w:r>
      <w:r w:rsidRPr="00F83214">
        <w:rPr>
          <w:rFonts w:ascii="Calibri" w:hAnsi="Calibri" w:cs="Calibri"/>
          <w:b/>
          <w:sz w:val="22"/>
          <w:szCs w:val="22"/>
        </w:rPr>
        <w:t>:</w:t>
      </w:r>
      <w:r w:rsidR="00C03182" w:rsidRPr="00F83214">
        <w:rPr>
          <w:rFonts w:ascii="Calibri" w:hAnsi="Calibri" w:cs="Calibri"/>
          <w:b/>
          <w:sz w:val="22"/>
          <w:szCs w:val="22"/>
        </w:rPr>
        <w:t xml:space="preserve">    </w:t>
      </w:r>
      <w:r>
        <w:rPr>
          <w:rFonts w:ascii="Calibri" w:hAnsi="Calibri" w:cs="Calibri"/>
          <w:b/>
          <w:sz w:val="22"/>
          <w:szCs w:val="22"/>
        </w:rPr>
        <w:t xml:space="preserve"> </w:t>
      </w:r>
      <w:r w:rsidR="00AC010B">
        <w:rPr>
          <w:rFonts w:ascii="Calibri" w:hAnsi="Calibri" w:cs="Calibri"/>
          <w:b/>
          <w:sz w:val="22"/>
          <w:szCs w:val="22"/>
        </w:rPr>
        <w:t>Key Bank</w:t>
      </w:r>
    </w:p>
    <w:p w14:paraId="6B0989D5" w14:textId="78475777" w:rsidR="00C03182" w:rsidRPr="00F83214" w:rsidRDefault="00C03182" w:rsidP="00C03182">
      <w:pPr>
        <w:pStyle w:val="NormalWeb"/>
        <w:spacing w:before="0" w:beforeAutospacing="0" w:after="0" w:afterAutospacing="0"/>
        <w:rPr>
          <w:rFonts w:ascii="Calibri" w:hAnsi="Calibri" w:cs="Calibri"/>
          <w:b/>
          <w:sz w:val="22"/>
          <w:szCs w:val="22"/>
        </w:rPr>
      </w:pPr>
      <w:r w:rsidRPr="00F83214">
        <w:rPr>
          <w:rFonts w:ascii="Calibri" w:hAnsi="Calibri" w:cs="Calibri"/>
          <w:b/>
          <w:sz w:val="22"/>
          <w:szCs w:val="22"/>
        </w:rPr>
        <w:t>Duration</w:t>
      </w:r>
      <w:r w:rsidR="00BC07D9">
        <w:rPr>
          <w:rFonts w:ascii="Calibri" w:hAnsi="Calibri" w:cs="Calibri"/>
          <w:b/>
          <w:sz w:val="22"/>
          <w:szCs w:val="22"/>
        </w:rPr>
        <w:tab/>
      </w:r>
      <w:r w:rsidRPr="00F83214">
        <w:rPr>
          <w:rFonts w:ascii="Calibri" w:hAnsi="Calibri" w:cs="Calibri"/>
          <w:b/>
          <w:sz w:val="22"/>
          <w:szCs w:val="22"/>
        </w:rPr>
        <w:t xml:space="preserve">:     Feb 2011 to </w:t>
      </w:r>
      <w:r w:rsidR="00AA1C95">
        <w:rPr>
          <w:rFonts w:ascii="Calibri" w:hAnsi="Calibri" w:cs="Calibri"/>
          <w:b/>
          <w:sz w:val="22"/>
          <w:szCs w:val="22"/>
        </w:rPr>
        <w:t>Oct</w:t>
      </w:r>
      <w:r w:rsidRPr="00F83214">
        <w:rPr>
          <w:rFonts w:ascii="Calibri" w:hAnsi="Calibri" w:cs="Calibri"/>
          <w:b/>
          <w:sz w:val="22"/>
          <w:szCs w:val="22"/>
        </w:rPr>
        <w:t xml:space="preserve"> 201</w:t>
      </w:r>
      <w:r w:rsidR="00AA1C95">
        <w:rPr>
          <w:rFonts w:ascii="Calibri" w:hAnsi="Calibri" w:cs="Calibri"/>
          <w:b/>
          <w:sz w:val="22"/>
          <w:szCs w:val="22"/>
        </w:rPr>
        <w:t>3</w:t>
      </w:r>
    </w:p>
    <w:p w14:paraId="67F994C8" w14:textId="47667010" w:rsidR="00C03182" w:rsidRDefault="00C03182" w:rsidP="00C03182">
      <w:pPr>
        <w:pStyle w:val="NormalWeb"/>
        <w:spacing w:before="0" w:beforeAutospacing="0" w:after="0" w:afterAutospacing="0"/>
        <w:rPr>
          <w:rFonts w:ascii="Calibri" w:hAnsi="Calibri" w:cs="Calibri"/>
          <w:b/>
          <w:sz w:val="22"/>
          <w:szCs w:val="22"/>
        </w:rPr>
      </w:pPr>
      <w:r w:rsidRPr="00F83214">
        <w:rPr>
          <w:rFonts w:ascii="Calibri" w:hAnsi="Calibri" w:cs="Calibri"/>
          <w:b/>
          <w:sz w:val="22"/>
          <w:szCs w:val="22"/>
        </w:rPr>
        <w:t>Role</w:t>
      </w:r>
      <w:r w:rsidR="00BC07D9">
        <w:rPr>
          <w:rFonts w:ascii="Calibri" w:hAnsi="Calibri" w:cs="Calibri"/>
          <w:b/>
          <w:sz w:val="22"/>
          <w:szCs w:val="22"/>
        </w:rPr>
        <w:tab/>
      </w:r>
      <w:r w:rsidR="00BC07D9">
        <w:rPr>
          <w:rFonts w:ascii="Calibri" w:hAnsi="Calibri" w:cs="Calibri"/>
          <w:b/>
          <w:sz w:val="22"/>
          <w:szCs w:val="22"/>
        </w:rPr>
        <w:tab/>
      </w:r>
      <w:r w:rsidRPr="00F83214">
        <w:rPr>
          <w:rFonts w:ascii="Calibri" w:hAnsi="Calibri" w:cs="Calibri"/>
          <w:b/>
          <w:sz w:val="22"/>
          <w:szCs w:val="22"/>
        </w:rPr>
        <w:t xml:space="preserve">:    </w:t>
      </w:r>
      <w:r w:rsidR="00B47D44">
        <w:rPr>
          <w:rFonts w:ascii="Calibri" w:hAnsi="Calibri" w:cs="Calibri"/>
          <w:b/>
          <w:sz w:val="22"/>
          <w:szCs w:val="22"/>
        </w:rPr>
        <w:t xml:space="preserve"> </w:t>
      </w:r>
      <w:r w:rsidRPr="00F83214">
        <w:rPr>
          <w:rFonts w:ascii="Calibri" w:hAnsi="Calibri" w:cs="Calibri"/>
          <w:b/>
          <w:sz w:val="22"/>
          <w:szCs w:val="22"/>
        </w:rPr>
        <w:t>Java Developer</w:t>
      </w:r>
    </w:p>
    <w:p w14:paraId="320FA5A4" w14:textId="77777777" w:rsidR="006D7EC6" w:rsidRDefault="006D7EC6" w:rsidP="00C03182">
      <w:pPr>
        <w:pStyle w:val="NormalWeb"/>
        <w:spacing w:before="0" w:beforeAutospacing="0" w:after="0" w:afterAutospacing="0"/>
        <w:rPr>
          <w:rFonts w:ascii="Calibri" w:hAnsi="Calibri" w:cs="Calibri"/>
          <w:b/>
          <w:sz w:val="22"/>
          <w:szCs w:val="22"/>
        </w:rPr>
      </w:pPr>
    </w:p>
    <w:p w14:paraId="285DBD6E" w14:textId="77777777" w:rsidR="00C03182" w:rsidRPr="00F83214" w:rsidRDefault="00C03182" w:rsidP="00C03182">
      <w:pPr>
        <w:pStyle w:val="NormalWeb"/>
        <w:spacing w:before="0" w:beforeAutospacing="0" w:after="0" w:afterAutospacing="0"/>
        <w:rPr>
          <w:rFonts w:ascii="Calibri" w:hAnsi="Calibri" w:cs="Calibri"/>
          <w:b/>
          <w:sz w:val="22"/>
          <w:szCs w:val="22"/>
        </w:rPr>
      </w:pPr>
      <w:r w:rsidRPr="00F83214">
        <w:rPr>
          <w:rFonts w:ascii="Calibri" w:hAnsi="Calibri" w:cs="Calibri"/>
          <w:b/>
          <w:sz w:val="22"/>
          <w:szCs w:val="22"/>
        </w:rPr>
        <w:t>Project Description:</w:t>
      </w:r>
    </w:p>
    <w:p w14:paraId="2F38DB6F" w14:textId="77777777" w:rsidR="00C03182" w:rsidRPr="00F83214" w:rsidRDefault="00C03182" w:rsidP="00C03182">
      <w:pPr>
        <w:pStyle w:val="NormalWeb"/>
        <w:spacing w:before="0" w:beforeAutospacing="0" w:after="0" w:afterAutospacing="0"/>
        <w:rPr>
          <w:rFonts w:ascii="Calibri" w:hAnsi="Calibri" w:cs="Calibri"/>
          <w:bCs/>
          <w:sz w:val="22"/>
          <w:szCs w:val="22"/>
        </w:rPr>
      </w:pPr>
    </w:p>
    <w:p w14:paraId="33470D30" w14:textId="2BD8D962" w:rsidR="00C03182" w:rsidRPr="00F83214" w:rsidRDefault="00C03182" w:rsidP="00C03182">
      <w:pPr>
        <w:pStyle w:val="NormalWeb"/>
        <w:spacing w:before="0" w:beforeAutospacing="0" w:after="0" w:afterAutospacing="0"/>
        <w:rPr>
          <w:rFonts w:ascii="Calibri" w:hAnsi="Calibri" w:cs="Calibri"/>
          <w:bCs/>
          <w:sz w:val="22"/>
          <w:szCs w:val="22"/>
        </w:rPr>
      </w:pPr>
      <w:r w:rsidRPr="00F83214">
        <w:rPr>
          <w:rFonts w:ascii="Calibri" w:hAnsi="Calibri" w:cs="Calibri"/>
          <w:bCs/>
          <w:sz w:val="22"/>
          <w:szCs w:val="22"/>
        </w:rPr>
        <w:t>Islamic product, specially designed for organizations seeking retail-banking solutions, is a sophisticated suite of web-based customer acquisition and channel partner management products for the financial services industry. IPD has got varied flexibility features that make it stand apart from other retail banking solutions providers. It’s one of the most profitable Banking Products available with 3i-Infotech.</w:t>
      </w:r>
    </w:p>
    <w:p w14:paraId="14CC5E61" w14:textId="77777777" w:rsidR="00E93579" w:rsidRPr="00F83214" w:rsidRDefault="00E93579" w:rsidP="00C03182">
      <w:pPr>
        <w:pStyle w:val="NormalWeb"/>
        <w:spacing w:before="0" w:beforeAutospacing="0" w:after="0" w:afterAutospacing="0"/>
        <w:rPr>
          <w:rFonts w:ascii="Calibri" w:hAnsi="Calibri" w:cs="Calibri"/>
          <w:bCs/>
          <w:sz w:val="22"/>
          <w:szCs w:val="22"/>
        </w:rPr>
      </w:pPr>
    </w:p>
    <w:p w14:paraId="47D1B870" w14:textId="6AC02CD5" w:rsidR="00C03182" w:rsidRPr="00F83214" w:rsidRDefault="00C03182" w:rsidP="00C03182">
      <w:pPr>
        <w:pStyle w:val="NormalWeb"/>
        <w:spacing w:before="0" w:beforeAutospacing="0" w:after="0" w:afterAutospacing="0"/>
        <w:rPr>
          <w:rFonts w:ascii="Calibri" w:hAnsi="Calibri" w:cs="Calibri"/>
          <w:b/>
          <w:sz w:val="22"/>
          <w:szCs w:val="22"/>
        </w:rPr>
      </w:pPr>
      <w:r w:rsidRPr="00F83214">
        <w:rPr>
          <w:rFonts w:ascii="Calibri" w:hAnsi="Calibri" w:cs="Calibri"/>
          <w:b/>
          <w:sz w:val="22"/>
          <w:szCs w:val="22"/>
        </w:rPr>
        <w:t xml:space="preserve">Role and </w:t>
      </w:r>
      <w:r w:rsidR="00E93579" w:rsidRPr="00F83214">
        <w:rPr>
          <w:rFonts w:ascii="Calibri" w:hAnsi="Calibri" w:cs="Calibri"/>
          <w:b/>
          <w:sz w:val="22"/>
          <w:szCs w:val="22"/>
        </w:rPr>
        <w:t>Responsibilities:</w:t>
      </w:r>
    </w:p>
    <w:p w14:paraId="59493BB3" w14:textId="77777777" w:rsidR="00E93579" w:rsidRPr="00F83214" w:rsidRDefault="00E93579" w:rsidP="00C03182">
      <w:pPr>
        <w:pStyle w:val="NormalWeb"/>
        <w:spacing w:before="0" w:beforeAutospacing="0" w:after="0" w:afterAutospacing="0"/>
        <w:rPr>
          <w:rFonts w:ascii="Calibri" w:hAnsi="Calibri" w:cs="Calibri"/>
          <w:bCs/>
          <w:sz w:val="22"/>
          <w:szCs w:val="22"/>
        </w:rPr>
      </w:pPr>
    </w:p>
    <w:p w14:paraId="539D7DE6" w14:textId="299E3D59" w:rsidR="00C03182" w:rsidRPr="00F83214" w:rsidRDefault="00C03182" w:rsidP="00E93579">
      <w:pPr>
        <w:pStyle w:val="NormalWeb"/>
        <w:numPr>
          <w:ilvl w:val="0"/>
          <w:numId w:val="46"/>
        </w:numPr>
        <w:spacing w:before="0" w:beforeAutospacing="0" w:after="0" w:afterAutospacing="0"/>
        <w:rPr>
          <w:rFonts w:ascii="Calibri" w:hAnsi="Calibri" w:cs="Calibri"/>
          <w:bCs/>
          <w:sz w:val="22"/>
          <w:szCs w:val="22"/>
        </w:rPr>
      </w:pPr>
      <w:r w:rsidRPr="00F83214">
        <w:rPr>
          <w:rFonts w:ascii="Calibri" w:hAnsi="Calibri" w:cs="Calibri"/>
          <w:bCs/>
          <w:sz w:val="22"/>
          <w:szCs w:val="22"/>
        </w:rPr>
        <w:t xml:space="preserve">Involved in the development of modules pertaining </w:t>
      </w:r>
      <w:r w:rsidRPr="00B47D44">
        <w:rPr>
          <w:rFonts w:ascii="Calibri" w:hAnsi="Calibri" w:cs="Calibri"/>
          <w:bCs/>
          <w:sz w:val="22"/>
          <w:szCs w:val="22"/>
        </w:rPr>
        <w:t xml:space="preserve">to </w:t>
      </w:r>
      <w:r w:rsidRPr="00B47D44">
        <w:rPr>
          <w:rFonts w:ascii="Calibri" w:hAnsi="Calibri" w:cs="Calibri"/>
          <w:b/>
          <w:sz w:val="22"/>
          <w:szCs w:val="22"/>
        </w:rPr>
        <w:t>Loan Management</w:t>
      </w:r>
      <w:r w:rsidRPr="00F83214">
        <w:rPr>
          <w:rFonts w:ascii="Calibri" w:hAnsi="Calibri" w:cs="Calibri"/>
          <w:bCs/>
          <w:sz w:val="22"/>
          <w:szCs w:val="22"/>
        </w:rPr>
        <w:t>.</w:t>
      </w:r>
    </w:p>
    <w:p w14:paraId="5BF3B8E5" w14:textId="7EE923EC" w:rsidR="00C03182" w:rsidRPr="00F83214" w:rsidRDefault="00C03182" w:rsidP="00E93579">
      <w:pPr>
        <w:pStyle w:val="NormalWeb"/>
        <w:numPr>
          <w:ilvl w:val="0"/>
          <w:numId w:val="46"/>
        </w:numPr>
        <w:spacing w:before="0" w:beforeAutospacing="0" w:after="0" w:afterAutospacing="0"/>
        <w:rPr>
          <w:rFonts w:ascii="Calibri" w:hAnsi="Calibri" w:cs="Calibri"/>
          <w:bCs/>
          <w:sz w:val="22"/>
          <w:szCs w:val="22"/>
        </w:rPr>
      </w:pPr>
      <w:r w:rsidRPr="00F83214">
        <w:rPr>
          <w:rFonts w:ascii="Calibri" w:hAnsi="Calibri" w:cs="Calibri"/>
          <w:bCs/>
          <w:sz w:val="22"/>
          <w:szCs w:val="22"/>
        </w:rPr>
        <w:t xml:space="preserve">Involved in </w:t>
      </w:r>
      <w:r w:rsidRPr="00B47D44">
        <w:rPr>
          <w:rFonts w:ascii="Calibri" w:hAnsi="Calibri" w:cs="Calibri"/>
          <w:b/>
          <w:sz w:val="22"/>
          <w:szCs w:val="22"/>
        </w:rPr>
        <w:t xml:space="preserve">Unit </w:t>
      </w:r>
      <w:r w:rsidR="00E93579" w:rsidRPr="00B47D44">
        <w:rPr>
          <w:rFonts w:ascii="Calibri" w:hAnsi="Calibri" w:cs="Calibri"/>
          <w:b/>
          <w:sz w:val="22"/>
          <w:szCs w:val="22"/>
        </w:rPr>
        <w:t>testing</w:t>
      </w:r>
      <w:r w:rsidR="00E93579" w:rsidRPr="00F83214">
        <w:rPr>
          <w:rFonts w:ascii="Calibri" w:hAnsi="Calibri" w:cs="Calibri"/>
          <w:bCs/>
          <w:sz w:val="22"/>
          <w:szCs w:val="22"/>
        </w:rPr>
        <w:t>.</w:t>
      </w:r>
    </w:p>
    <w:p w14:paraId="300908F3" w14:textId="74FE6C05" w:rsidR="00C03182" w:rsidRPr="00F83214" w:rsidRDefault="00C03182" w:rsidP="00E93579">
      <w:pPr>
        <w:pStyle w:val="NormalWeb"/>
        <w:numPr>
          <w:ilvl w:val="0"/>
          <w:numId w:val="46"/>
        </w:numPr>
        <w:spacing w:before="0" w:beforeAutospacing="0" w:after="0" w:afterAutospacing="0"/>
        <w:rPr>
          <w:rFonts w:ascii="Calibri" w:hAnsi="Calibri" w:cs="Calibri"/>
          <w:bCs/>
          <w:sz w:val="22"/>
          <w:szCs w:val="22"/>
        </w:rPr>
      </w:pPr>
      <w:r w:rsidRPr="00F83214">
        <w:rPr>
          <w:rFonts w:ascii="Calibri" w:hAnsi="Calibri" w:cs="Calibri"/>
          <w:bCs/>
          <w:sz w:val="22"/>
          <w:szCs w:val="22"/>
        </w:rPr>
        <w:t xml:space="preserve">Managing the </w:t>
      </w:r>
      <w:r w:rsidRPr="00B47D44">
        <w:rPr>
          <w:rFonts w:ascii="Calibri" w:hAnsi="Calibri" w:cs="Calibri"/>
          <w:b/>
          <w:sz w:val="22"/>
          <w:szCs w:val="22"/>
        </w:rPr>
        <w:t>ticketing</w:t>
      </w:r>
      <w:r w:rsidRPr="00F83214">
        <w:rPr>
          <w:rFonts w:ascii="Calibri" w:hAnsi="Calibri" w:cs="Calibri"/>
          <w:bCs/>
          <w:sz w:val="22"/>
          <w:szCs w:val="22"/>
        </w:rPr>
        <w:t xml:space="preserve"> details and providing the update details to the client.</w:t>
      </w:r>
    </w:p>
    <w:p w14:paraId="65A9315C" w14:textId="3BE08209" w:rsidR="00C03182" w:rsidRPr="00F83214" w:rsidRDefault="00C03182" w:rsidP="00E93579">
      <w:pPr>
        <w:pStyle w:val="NormalWeb"/>
        <w:numPr>
          <w:ilvl w:val="0"/>
          <w:numId w:val="46"/>
        </w:numPr>
        <w:spacing w:before="0" w:beforeAutospacing="0" w:after="0" w:afterAutospacing="0"/>
        <w:rPr>
          <w:rFonts w:ascii="Calibri" w:hAnsi="Calibri" w:cs="Calibri"/>
          <w:bCs/>
          <w:sz w:val="22"/>
          <w:szCs w:val="22"/>
        </w:rPr>
      </w:pPr>
      <w:r w:rsidRPr="00F83214">
        <w:rPr>
          <w:rFonts w:ascii="Calibri" w:hAnsi="Calibri" w:cs="Calibri"/>
          <w:bCs/>
          <w:sz w:val="22"/>
          <w:szCs w:val="22"/>
        </w:rPr>
        <w:t>Performed project implementation activity at client side.</w:t>
      </w:r>
    </w:p>
    <w:p w14:paraId="26D78385" w14:textId="77777777" w:rsidR="00C03182" w:rsidRPr="00F83214" w:rsidRDefault="00C03182" w:rsidP="00C03182">
      <w:pPr>
        <w:pStyle w:val="NormalWeb"/>
        <w:spacing w:before="0" w:beforeAutospacing="0" w:after="0" w:afterAutospacing="0"/>
        <w:rPr>
          <w:rFonts w:ascii="Calibri" w:hAnsi="Calibri" w:cs="Calibri"/>
          <w:bCs/>
          <w:sz w:val="22"/>
          <w:szCs w:val="22"/>
        </w:rPr>
      </w:pPr>
    </w:p>
    <w:p w14:paraId="34DD4AC7" w14:textId="710F6A84" w:rsidR="00C03182" w:rsidRDefault="00F83214" w:rsidP="00C03182">
      <w:pPr>
        <w:pStyle w:val="NormalWeb"/>
        <w:spacing w:before="0" w:beforeAutospacing="0" w:after="0" w:afterAutospacing="0"/>
        <w:rPr>
          <w:rFonts w:ascii="Calibri" w:hAnsi="Calibri" w:cs="Calibri"/>
          <w:bCs/>
          <w:sz w:val="22"/>
          <w:szCs w:val="22"/>
        </w:rPr>
      </w:pPr>
      <w:r w:rsidRPr="00F83214">
        <w:rPr>
          <w:rFonts w:ascii="Calibri" w:hAnsi="Calibri" w:cs="Calibri"/>
          <w:b/>
          <w:sz w:val="22"/>
          <w:szCs w:val="22"/>
        </w:rPr>
        <w:t>Environment:</w:t>
      </w:r>
      <w:r w:rsidR="00C03182" w:rsidRPr="00F83214">
        <w:rPr>
          <w:rFonts w:ascii="Calibri" w:hAnsi="Calibri" w:cs="Calibri"/>
          <w:bCs/>
          <w:sz w:val="22"/>
          <w:szCs w:val="22"/>
        </w:rPr>
        <w:t xml:space="preserve">  </w:t>
      </w:r>
      <w:r w:rsidR="004720ED" w:rsidRPr="004720ED">
        <w:rPr>
          <w:rFonts w:ascii="Calibri" w:hAnsi="Calibri" w:cs="Calibri"/>
          <w:bCs/>
          <w:sz w:val="22"/>
          <w:szCs w:val="22"/>
          <w:lang w:val="en-GB"/>
        </w:rPr>
        <w:t>Java, J2EE, REST API, Spring boot, AWS EKS, Angular, Kafka, Eclipse IDE, Spring, Hibernate,</w:t>
      </w:r>
      <w:r w:rsidR="004720ED" w:rsidRPr="004720ED">
        <w:rPr>
          <w:rFonts w:ascii="Calibri" w:hAnsi="Calibri" w:cs="Calibri"/>
          <w:b/>
          <w:bCs/>
          <w:sz w:val="22"/>
          <w:szCs w:val="22"/>
          <w:lang w:val="es-US"/>
        </w:rPr>
        <w:t xml:space="preserve"> </w:t>
      </w:r>
      <w:r w:rsidR="004720ED" w:rsidRPr="004720ED">
        <w:rPr>
          <w:rFonts w:ascii="Calibri" w:hAnsi="Calibri" w:cs="Calibri"/>
          <w:bCs/>
          <w:sz w:val="22"/>
          <w:szCs w:val="22"/>
          <w:lang w:val="es-US"/>
        </w:rPr>
        <w:t xml:space="preserve">JavaScript, JSON, </w:t>
      </w:r>
      <w:r w:rsidR="004720ED" w:rsidRPr="004720ED">
        <w:rPr>
          <w:rFonts w:ascii="Calibri" w:hAnsi="Calibri" w:cs="Calibri"/>
          <w:bCs/>
          <w:sz w:val="22"/>
          <w:szCs w:val="22"/>
          <w:lang w:val="en-GB"/>
        </w:rPr>
        <w:t>Karma,</w:t>
      </w:r>
      <w:r w:rsidR="004720ED" w:rsidRPr="004720ED">
        <w:rPr>
          <w:rFonts w:ascii="Calibri" w:hAnsi="Calibri" w:cs="Calibri"/>
          <w:bCs/>
          <w:sz w:val="22"/>
          <w:szCs w:val="22"/>
          <w:lang w:val="es-US"/>
        </w:rPr>
        <w:t xml:space="preserve"> Ajax, HTML, DHTML, CSS, PL/SQL, Agile, Oracle, Windows, Linux/Unix.</w:t>
      </w:r>
    </w:p>
    <w:p w14:paraId="00E062E6" w14:textId="77777777" w:rsidR="00BC07D9" w:rsidRDefault="00BC07D9" w:rsidP="00C03182">
      <w:pPr>
        <w:pStyle w:val="NormalWeb"/>
        <w:spacing w:before="0" w:beforeAutospacing="0" w:after="0" w:afterAutospacing="0"/>
        <w:rPr>
          <w:rFonts w:ascii="Calibri" w:hAnsi="Calibri" w:cs="Calibri"/>
          <w:bCs/>
          <w:sz w:val="22"/>
          <w:szCs w:val="22"/>
        </w:rPr>
      </w:pPr>
    </w:p>
    <w:p w14:paraId="002900E5" w14:textId="77777777" w:rsidR="00736B9D" w:rsidRPr="00F83214" w:rsidRDefault="00736B9D" w:rsidP="00C03182">
      <w:pPr>
        <w:pStyle w:val="NormalWeb"/>
        <w:spacing w:before="0" w:beforeAutospacing="0" w:after="0" w:afterAutospacing="0"/>
        <w:rPr>
          <w:rFonts w:ascii="Calibri" w:hAnsi="Calibri" w:cs="Calibri"/>
          <w:bCs/>
          <w:sz w:val="22"/>
          <w:szCs w:val="22"/>
        </w:rPr>
      </w:pPr>
    </w:p>
    <w:sectPr w:rsidR="00736B9D" w:rsidRPr="00F83214" w:rsidSect="00834CC3">
      <w:headerReference w:type="even" r:id="rId11"/>
      <w:headerReference w:type="default" r:id="rId12"/>
      <w:footerReference w:type="even" r:id="rId13"/>
      <w:footerReference w:type="default" r:id="rId14"/>
      <w:headerReference w:type="first" r:id="rId15"/>
      <w:footerReference w:type="first" r:id="rId16"/>
      <w:type w:val="continuous"/>
      <w:pgSz w:w="12240" w:h="15840" w:code="1"/>
      <w:pgMar w:top="1729" w:right="1247" w:bottom="1298" w:left="1247" w:header="720" w:footer="431"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FB7F8AE" w14:textId="77777777" w:rsidR="005D24AD" w:rsidRPr="00B54B48" w:rsidRDefault="005D24AD" w:rsidP="00876246">
      <w:pPr>
        <w:spacing w:before="0" w:after="0"/>
        <w:rPr>
          <w:rFonts w:ascii="Calibri" w:hAnsi="Calibri"/>
        </w:rPr>
      </w:pPr>
      <w:r>
        <w:separator/>
      </w:r>
    </w:p>
  </w:endnote>
  <w:endnote w:type="continuationSeparator" w:id="0">
    <w:p w14:paraId="6E8EF08D" w14:textId="77777777" w:rsidR="005D24AD" w:rsidRPr="00B54B48" w:rsidRDefault="005D24AD" w:rsidP="00876246">
      <w:pPr>
        <w:spacing w:before="0" w:after="0"/>
        <w:rPr>
          <w:rFonts w:ascii="Calibri" w:hAnsi="Calibri"/>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Webdings">
    <w:panose1 w:val="05030102010509060703"/>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Garamond">
    <w:panose1 w:val="02020404030301010803"/>
    <w:charset w:val="00"/>
    <w:family w:val="roman"/>
    <w:pitch w:val="variable"/>
    <w:sig w:usb0="00000287" w:usb1="00000000" w:usb2="00000000" w:usb3="00000000" w:csb0="0000009F" w:csb1="00000000"/>
  </w:font>
  <w:font w:name="Trebuchet MS">
    <w:panose1 w:val="020B0603020202020204"/>
    <w:charset w:val="00"/>
    <w:family w:val="swiss"/>
    <w:pitch w:val="variable"/>
    <w:sig w:usb0="000006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22FCE3" w14:textId="77777777" w:rsidR="00032EAA" w:rsidRDefault="00032EAA">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752940" w14:textId="77777777" w:rsidR="004F7107" w:rsidRDefault="004F7107" w:rsidP="004F7107">
    <w:pPr>
      <w:pStyle w:val="Footer"/>
      <w:jc w:val="center"/>
    </w:pPr>
  </w:p>
  <w:p w14:paraId="78BC4839" w14:textId="77777777" w:rsidR="004F7107" w:rsidRDefault="004F7107" w:rsidP="004F7107">
    <w:pPr>
      <w:spacing w:before="200"/>
      <w:outlineLvl w:val="1"/>
      <w:rPr>
        <w:rFonts w:asciiTheme="majorHAnsi" w:hAnsiTheme="majorHAnsi"/>
        <w:b/>
        <w:bCs/>
        <w:color w:val="991F3D" w:themeColor="accent2"/>
        <w:szCs w:val="26"/>
        <w:lang w:val="en-CA"/>
      </w:rPr>
    </w:pPr>
    <w:r>
      <w:rPr>
        <w:rFonts w:asciiTheme="majorHAnsi" w:hAnsiTheme="majorHAnsi"/>
        <w:b/>
        <w:bCs/>
        <w:color w:val="991F3D" w:themeColor="accent2"/>
        <w:szCs w:val="26"/>
        <w:lang w:val="en-CA"/>
      </w:rPr>
      <w:tab/>
    </w:r>
    <w:r>
      <w:rPr>
        <w:rFonts w:asciiTheme="majorHAnsi" w:hAnsiTheme="majorHAnsi"/>
        <w:b/>
        <w:bCs/>
        <w:color w:val="991F3D" w:themeColor="accent2"/>
        <w:szCs w:val="26"/>
        <w:lang w:val="en-CA"/>
      </w:rPr>
      <w:tab/>
    </w:r>
    <w:r>
      <w:rPr>
        <w:rFonts w:asciiTheme="majorHAnsi" w:hAnsiTheme="majorHAnsi"/>
        <w:b/>
        <w:bCs/>
        <w:color w:val="991F3D" w:themeColor="accent2"/>
        <w:szCs w:val="26"/>
        <w:lang w:val="en-CA"/>
      </w:rPr>
      <w:tab/>
    </w:r>
    <w:r>
      <w:rPr>
        <w:rFonts w:asciiTheme="majorHAnsi" w:hAnsiTheme="majorHAnsi"/>
        <w:b/>
        <w:bCs/>
        <w:color w:val="991F3D" w:themeColor="accent2"/>
        <w:szCs w:val="26"/>
        <w:lang w:val="en-CA"/>
      </w:rPr>
      <w:tab/>
    </w:r>
    <w:r>
      <w:rPr>
        <w:rFonts w:asciiTheme="majorHAnsi" w:hAnsiTheme="majorHAnsi"/>
        <w:b/>
        <w:bCs/>
        <w:color w:val="991F3D" w:themeColor="accent2"/>
        <w:szCs w:val="26"/>
        <w:lang w:val="en-CA"/>
      </w:rPr>
      <w:tab/>
    </w:r>
    <w:sdt>
      <w:sdtPr>
        <w:id w:val="1823618389"/>
        <w:docPartObj>
          <w:docPartGallery w:val="Page Numbers (Bottom of Page)"/>
          <w:docPartUnique/>
        </w:docPartObj>
      </w:sdtPr>
      <w:sdtContent>
        <w:r>
          <w:t xml:space="preserve">    - </w:t>
        </w:r>
        <w:r w:rsidR="0012493C">
          <w:fldChar w:fldCharType="begin"/>
        </w:r>
        <w:r w:rsidR="00DF42C8">
          <w:instrText xml:space="preserve"> PAGE   \* MERGEFORMAT </w:instrText>
        </w:r>
        <w:r w:rsidR="0012493C">
          <w:fldChar w:fldCharType="separate"/>
        </w:r>
        <w:r w:rsidR="00856A68">
          <w:rPr>
            <w:noProof/>
          </w:rPr>
          <w:t>4</w:t>
        </w:r>
        <w:r w:rsidR="0012493C">
          <w:rPr>
            <w:noProof/>
          </w:rPr>
          <w:fldChar w:fldCharType="end"/>
        </w:r>
      </w:sdtContent>
    </w:sdt>
    <w: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C1FB29" w14:textId="77777777" w:rsidR="00B4109F" w:rsidRDefault="00B4109F" w:rsidP="00390893">
    <w:pPr>
      <w:pStyle w:val="Footer"/>
      <w:jc w:val="center"/>
    </w:pPr>
    <w:r w:rsidRPr="00B4109F">
      <w:rPr>
        <w:rStyle w:val="BodyContentStyleChar"/>
      </w:rPr>
      <w:t xml:space="preserve">- </w:t>
    </w:r>
    <w:sdt>
      <w:sdtPr>
        <w:rPr>
          <w:rStyle w:val="BodyContentStyleChar"/>
        </w:rPr>
        <w:id w:val="-1318335739"/>
        <w:docPartObj>
          <w:docPartGallery w:val="Page Numbers (Bottom of Page)"/>
          <w:docPartUnique/>
        </w:docPartObj>
      </w:sdtPr>
      <w:sdtEndPr>
        <w:rPr>
          <w:rStyle w:val="DefaultParagraphFont"/>
        </w:rPr>
      </w:sdtEndPr>
      <w:sdtContent>
        <w:r w:rsidR="0012493C" w:rsidRPr="00B4109F">
          <w:rPr>
            <w:rStyle w:val="BodyContentStyleChar"/>
          </w:rPr>
          <w:fldChar w:fldCharType="begin"/>
        </w:r>
        <w:r w:rsidRPr="00B4109F">
          <w:rPr>
            <w:rStyle w:val="BodyContentStyleChar"/>
          </w:rPr>
          <w:instrText xml:space="preserve"> PAGE   \* MERGEFORMAT </w:instrText>
        </w:r>
        <w:r w:rsidR="0012493C" w:rsidRPr="00B4109F">
          <w:rPr>
            <w:rStyle w:val="BodyContentStyleChar"/>
          </w:rPr>
          <w:fldChar w:fldCharType="separate"/>
        </w:r>
        <w:r w:rsidR="00856A68">
          <w:rPr>
            <w:rStyle w:val="BodyContentStyleChar"/>
            <w:noProof/>
          </w:rPr>
          <w:t>1</w:t>
        </w:r>
        <w:r w:rsidR="0012493C" w:rsidRPr="00B4109F">
          <w:rPr>
            <w:rStyle w:val="BodyContentStyleChar"/>
          </w:rPr>
          <w:fldChar w:fldCharType="end"/>
        </w:r>
        <w:r w:rsidRPr="00B4109F">
          <w:rPr>
            <w:rStyle w:val="BodyContentStyleChar"/>
          </w:rPr>
          <w:t xml:space="preserve"> -</w:t>
        </w:r>
      </w:sdtContent>
    </w:sdt>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B404A94" w14:textId="77777777" w:rsidR="005D24AD" w:rsidRPr="00B54B48" w:rsidRDefault="005D24AD" w:rsidP="00876246">
      <w:pPr>
        <w:spacing w:before="0" w:after="0"/>
        <w:rPr>
          <w:rFonts w:ascii="Calibri" w:hAnsi="Calibri"/>
        </w:rPr>
      </w:pPr>
      <w:r>
        <w:separator/>
      </w:r>
    </w:p>
  </w:footnote>
  <w:footnote w:type="continuationSeparator" w:id="0">
    <w:p w14:paraId="5B6877F6" w14:textId="77777777" w:rsidR="005D24AD" w:rsidRPr="00B54B48" w:rsidRDefault="005D24AD" w:rsidP="00876246">
      <w:pPr>
        <w:spacing w:before="0" w:after="0"/>
        <w:rPr>
          <w:rFonts w:ascii="Calibri" w:hAnsi="Calibri"/>
        </w:rPr>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BC0A58" w14:textId="77777777" w:rsidR="00032EAA" w:rsidRDefault="00032EAA">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4F219F" w14:textId="77777777" w:rsidR="00032EAA" w:rsidRDefault="00032EAA">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899A3C" w14:textId="516B95D9" w:rsidR="00E2688C" w:rsidRDefault="0098215F">
    <w:pPr>
      <w:pStyle w:val="Header"/>
    </w:pPr>
    <w:r>
      <w:rPr>
        <w:rStyle w:val="TitleChar"/>
      </w:rPr>
      <w:t>Anil Kumar M</w:t>
    </w:r>
    <w:sdt>
      <w:sdtPr>
        <w:rPr>
          <w:rStyle w:val="TitleChar"/>
        </w:rPr>
        <w:id w:val="1390308233"/>
        <w:lock w:val="sdtLocked"/>
        <w:showingPlcHdr/>
        <w:text/>
      </w:sdtPr>
      <w:sdtEndPr>
        <w:rPr>
          <w:rStyle w:val="DefaultParagraphFont"/>
          <w:rFonts w:asciiTheme="minorHAnsi" w:hAnsiTheme="minorHAnsi"/>
          <w:b w:val="0"/>
          <w:color w:val="000000" w:themeColor="text1"/>
          <w:spacing w:val="0"/>
          <w:sz w:val="18"/>
          <w:szCs w:val="18"/>
        </w:rPr>
      </w:sdtEndPr>
      <w:sdtContent>
        <w:r>
          <w:rPr>
            <w:rStyle w:val="TitleChar"/>
          </w:rPr>
          <w:t xml:space="preserve">     </w:t>
        </w:r>
      </w:sdtContent>
    </w:sdt>
    <w:r w:rsidR="00952D04">
      <w:t xml:space="preserve">                                                                    </w:t>
    </w:r>
    <w:r w:rsidR="00952D04">
      <w:rPr>
        <w:noProof/>
        <w:lang w:val="en-US"/>
      </w:rPr>
      <w:drawing>
        <wp:inline distT="0" distB="0" distL="0" distR="0" wp14:anchorId="1CD59A08" wp14:editId="4982E63E">
          <wp:extent cx="1613497" cy="569167"/>
          <wp:effectExtent l="0" t="0" r="6350" b="2540"/>
          <wp:docPr id="283644199" name="Picture 2836441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613497" cy="569167"/>
                  </a:xfrm>
                  <a:prstGeom prst="rect">
                    <a:avLst/>
                  </a:prstGeom>
                  <a:noFill/>
                  <a:ln>
                    <a:noFill/>
                  </a:ln>
                </pic:spPr>
              </pic:pic>
            </a:graphicData>
          </a:graphic>
        </wp:inline>
      </w:drawing>
    </w:r>
  </w:p>
  <w:p w14:paraId="5C7790EF" w14:textId="77777777" w:rsidR="00032EAA" w:rsidRDefault="007B1653">
    <w:pPr>
      <w:pStyle w:val="Header"/>
      <w:rPr>
        <w:rStyle w:val="Hyperlink"/>
        <w:b/>
      </w:rPr>
    </w:pPr>
    <w:r>
      <w:t xml:space="preserve">Email: </w:t>
    </w:r>
    <w:hyperlink r:id="rId2" w:history="1">
      <w:r w:rsidR="0098215F" w:rsidRPr="00992ADF">
        <w:rPr>
          <w:rStyle w:val="Hyperlink"/>
          <w:b/>
        </w:rPr>
        <w:t>anil.guideware@gmail.com</w:t>
      </w:r>
    </w:hyperlink>
    <w:r w:rsidR="00952D04">
      <w:rPr>
        <w:rStyle w:val="Hyperlink"/>
        <w:b/>
      </w:rPr>
      <w:t xml:space="preserve">     </w:t>
    </w:r>
  </w:p>
  <w:p w14:paraId="7BEECC68" w14:textId="7FDA932C" w:rsidR="007B1653" w:rsidRDefault="00032EAA">
    <w:pPr>
      <w:pStyle w:val="Header"/>
    </w:pPr>
    <w:r w:rsidRPr="00032EAA">
      <w:rPr>
        <w:rStyle w:val="Hyperlink"/>
        <w:b/>
        <w:color w:val="auto"/>
      </w:rPr>
      <w:t>Phone:</w:t>
    </w:r>
    <w:r>
      <w:rPr>
        <w:rStyle w:val="Hyperlink"/>
        <w:b/>
      </w:rPr>
      <w:t xml:space="preserve"> 352-443-6004</w:t>
    </w:r>
    <w:r w:rsidR="00952D04">
      <w:rPr>
        <w:rStyle w:val="Hyperlink"/>
        <w:b/>
      </w:rPr>
      <w:t xml:space="preserve">             </w:t>
    </w:r>
  </w:p>
  <w:p w14:paraId="04BED2F8" w14:textId="3F6A8DD9" w:rsidR="00310455" w:rsidRDefault="0015055C">
    <w:pPr>
      <w:pStyle w:val="Header"/>
    </w:pPr>
    <w:r>
      <w:t>Li</w:t>
    </w:r>
    <w:r w:rsidR="00310455">
      <w:t xml:space="preserve">nkedIn: </w:t>
    </w:r>
    <w:hyperlink r:id="rId3" w:history="1">
      <w:r w:rsidR="00AC010B" w:rsidRPr="007167E1">
        <w:rPr>
          <w:rStyle w:val="Hyperlink"/>
        </w:rPr>
        <w:t>www.linkedin.com/in/anil-kumar-m-3b1135345</w:t>
      </w:r>
    </w:hyperlink>
  </w:p>
  <w:p w14:paraId="7DF0BD60" w14:textId="77777777" w:rsidR="00AC010B" w:rsidRDefault="00AC010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2"/>
    <w:multiLevelType w:val="multilevel"/>
    <w:tmpl w:val="00000002"/>
    <w:name w:val="WW8Num2"/>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1" w15:restartNumberingAfterBreak="0">
    <w:nsid w:val="00000004"/>
    <w:multiLevelType w:val="singleLevel"/>
    <w:tmpl w:val="00000004"/>
    <w:name w:val="WW8Num4"/>
    <w:lvl w:ilvl="0">
      <w:start w:val="1"/>
      <w:numFmt w:val="bullet"/>
      <w:suff w:val="nothing"/>
      <w:lvlText w:val=""/>
      <w:lvlJc w:val="left"/>
      <w:pPr>
        <w:tabs>
          <w:tab w:val="num" w:pos="0"/>
        </w:tabs>
        <w:ind w:left="0" w:firstLine="0"/>
      </w:pPr>
      <w:rPr>
        <w:rFonts w:ascii="Symbol" w:hAnsi="Symbol"/>
      </w:rPr>
    </w:lvl>
  </w:abstractNum>
  <w:abstractNum w:abstractNumId="2" w15:restartNumberingAfterBreak="0">
    <w:nsid w:val="00000006"/>
    <w:multiLevelType w:val="singleLevel"/>
    <w:tmpl w:val="00000006"/>
    <w:name w:val="WW8Num6"/>
    <w:lvl w:ilvl="0">
      <w:start w:val="1"/>
      <w:numFmt w:val="bullet"/>
      <w:suff w:val="nothing"/>
      <w:lvlText w:val=""/>
      <w:lvlJc w:val="left"/>
      <w:pPr>
        <w:tabs>
          <w:tab w:val="num" w:pos="0"/>
        </w:tabs>
        <w:ind w:left="0" w:firstLine="0"/>
      </w:pPr>
      <w:rPr>
        <w:rFonts w:ascii="Symbol" w:hAnsi="Symbol"/>
      </w:rPr>
    </w:lvl>
  </w:abstractNum>
  <w:abstractNum w:abstractNumId="3" w15:restartNumberingAfterBreak="0">
    <w:nsid w:val="00000007"/>
    <w:multiLevelType w:val="singleLevel"/>
    <w:tmpl w:val="00000007"/>
    <w:name w:val="WW8Num7"/>
    <w:lvl w:ilvl="0">
      <w:start w:val="1"/>
      <w:numFmt w:val="bullet"/>
      <w:suff w:val="nothing"/>
      <w:lvlText w:val=""/>
      <w:lvlJc w:val="left"/>
      <w:pPr>
        <w:tabs>
          <w:tab w:val="num" w:pos="0"/>
        </w:tabs>
        <w:ind w:left="0" w:firstLine="0"/>
      </w:pPr>
      <w:rPr>
        <w:rFonts w:ascii="Symbol" w:hAnsi="Symbol"/>
      </w:rPr>
    </w:lvl>
  </w:abstractNum>
  <w:abstractNum w:abstractNumId="4" w15:restartNumberingAfterBreak="0">
    <w:nsid w:val="00000008"/>
    <w:multiLevelType w:val="singleLevel"/>
    <w:tmpl w:val="00000008"/>
    <w:name w:val="WW8Num8"/>
    <w:lvl w:ilvl="0">
      <w:start w:val="1"/>
      <w:numFmt w:val="bullet"/>
      <w:suff w:val="nothing"/>
      <w:lvlText w:val=""/>
      <w:lvlJc w:val="left"/>
      <w:pPr>
        <w:tabs>
          <w:tab w:val="num" w:pos="0"/>
        </w:tabs>
        <w:ind w:left="0" w:firstLine="0"/>
      </w:pPr>
      <w:rPr>
        <w:rFonts w:ascii="Symbol" w:hAnsi="Symbol"/>
      </w:rPr>
    </w:lvl>
  </w:abstractNum>
  <w:abstractNum w:abstractNumId="5" w15:restartNumberingAfterBreak="0">
    <w:nsid w:val="00000009"/>
    <w:multiLevelType w:val="multilevel"/>
    <w:tmpl w:val="00000009"/>
    <w:name w:val="WW8Num9"/>
    <w:lvl w:ilvl="0">
      <w:start w:val="1"/>
      <w:numFmt w:val="bullet"/>
      <w:suff w:val="nothing"/>
      <w:lvlText w:val=""/>
      <w:lvlJc w:val="left"/>
      <w:pPr>
        <w:tabs>
          <w:tab w:val="num" w:pos="0"/>
        </w:tabs>
        <w:ind w:left="0" w:firstLine="0"/>
      </w:pPr>
      <w:rPr>
        <w:rFonts w:ascii="Symbol" w:hAnsi="Symbol"/>
      </w:rPr>
    </w:lvl>
    <w:lvl w:ilvl="1">
      <w:start w:val="1"/>
      <w:numFmt w:val="decimal"/>
      <w:suff w:val="nothing"/>
      <w:lvlText w:val="%2."/>
      <w:lvlJc w:val="left"/>
      <w:pPr>
        <w:tabs>
          <w:tab w:val="num" w:pos="0"/>
        </w:tabs>
        <w:ind w:left="0" w:firstLine="0"/>
      </w:pPr>
    </w:lvl>
    <w:lvl w:ilvl="2">
      <w:start w:val="1"/>
      <w:numFmt w:val="decimal"/>
      <w:suff w:val="nothing"/>
      <w:lvlText w:val="%3."/>
      <w:lvlJc w:val="left"/>
      <w:pPr>
        <w:tabs>
          <w:tab w:val="num" w:pos="0"/>
        </w:tabs>
        <w:ind w:left="0" w:firstLine="0"/>
      </w:pPr>
    </w:lvl>
    <w:lvl w:ilvl="3">
      <w:start w:val="1"/>
      <w:numFmt w:val="decimal"/>
      <w:suff w:val="nothing"/>
      <w:lvlText w:val="%4."/>
      <w:lvlJc w:val="left"/>
      <w:pPr>
        <w:tabs>
          <w:tab w:val="num" w:pos="0"/>
        </w:tabs>
        <w:ind w:left="0" w:firstLine="0"/>
      </w:pPr>
    </w:lvl>
    <w:lvl w:ilvl="4">
      <w:start w:val="1"/>
      <w:numFmt w:val="decimal"/>
      <w:suff w:val="nothing"/>
      <w:lvlText w:val="%5."/>
      <w:lvlJc w:val="left"/>
      <w:pPr>
        <w:tabs>
          <w:tab w:val="num" w:pos="0"/>
        </w:tabs>
        <w:ind w:left="0" w:firstLine="0"/>
      </w:pPr>
    </w:lvl>
    <w:lvl w:ilvl="5">
      <w:start w:val="1"/>
      <w:numFmt w:val="decimal"/>
      <w:suff w:val="nothing"/>
      <w:lvlText w:val="%6."/>
      <w:lvlJc w:val="left"/>
      <w:pPr>
        <w:tabs>
          <w:tab w:val="num" w:pos="0"/>
        </w:tabs>
        <w:ind w:left="0" w:firstLine="0"/>
      </w:pPr>
    </w:lvl>
    <w:lvl w:ilvl="6">
      <w:start w:val="1"/>
      <w:numFmt w:val="decimal"/>
      <w:suff w:val="nothing"/>
      <w:lvlText w:val="%7."/>
      <w:lvlJc w:val="left"/>
      <w:pPr>
        <w:tabs>
          <w:tab w:val="num" w:pos="0"/>
        </w:tabs>
        <w:ind w:left="0" w:firstLine="0"/>
      </w:pPr>
    </w:lvl>
    <w:lvl w:ilvl="7">
      <w:start w:val="1"/>
      <w:numFmt w:val="decimal"/>
      <w:suff w:val="nothing"/>
      <w:lvlText w:val="%8."/>
      <w:lvlJc w:val="left"/>
      <w:pPr>
        <w:tabs>
          <w:tab w:val="num" w:pos="0"/>
        </w:tabs>
        <w:ind w:left="0" w:firstLine="0"/>
      </w:pPr>
    </w:lvl>
    <w:lvl w:ilvl="8">
      <w:start w:val="1"/>
      <w:numFmt w:val="decimal"/>
      <w:suff w:val="nothing"/>
      <w:lvlText w:val="%9."/>
      <w:lvlJc w:val="left"/>
      <w:pPr>
        <w:tabs>
          <w:tab w:val="num" w:pos="0"/>
        </w:tabs>
        <w:ind w:left="0" w:firstLine="0"/>
      </w:pPr>
    </w:lvl>
  </w:abstractNum>
  <w:abstractNum w:abstractNumId="6" w15:restartNumberingAfterBreak="0">
    <w:nsid w:val="081C3B36"/>
    <w:multiLevelType w:val="multilevel"/>
    <w:tmpl w:val="A0D818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E434A98"/>
    <w:multiLevelType w:val="hybridMultilevel"/>
    <w:tmpl w:val="D55CA852"/>
    <w:lvl w:ilvl="0" w:tplc="10090001">
      <w:start w:val="1"/>
      <w:numFmt w:val="bullet"/>
      <w:lvlText w:val=""/>
      <w:lvlJc w:val="left"/>
      <w:pPr>
        <w:ind w:left="360" w:hanging="360"/>
      </w:pPr>
      <w:rPr>
        <w:rFonts w:ascii="Symbol" w:hAnsi="Symbol" w:hint="default"/>
      </w:rPr>
    </w:lvl>
    <w:lvl w:ilvl="1" w:tplc="10090003" w:tentative="1">
      <w:start w:val="1"/>
      <w:numFmt w:val="bullet"/>
      <w:lvlText w:val="o"/>
      <w:lvlJc w:val="left"/>
      <w:pPr>
        <w:ind w:left="1080" w:hanging="360"/>
      </w:pPr>
      <w:rPr>
        <w:rFonts w:ascii="Courier New" w:hAnsi="Courier New" w:cs="Courier New" w:hint="default"/>
      </w:rPr>
    </w:lvl>
    <w:lvl w:ilvl="2" w:tplc="10090005" w:tentative="1">
      <w:start w:val="1"/>
      <w:numFmt w:val="bullet"/>
      <w:lvlText w:val=""/>
      <w:lvlJc w:val="left"/>
      <w:pPr>
        <w:ind w:left="1800" w:hanging="360"/>
      </w:pPr>
      <w:rPr>
        <w:rFonts w:ascii="Wingdings" w:hAnsi="Wingdings" w:hint="default"/>
      </w:rPr>
    </w:lvl>
    <w:lvl w:ilvl="3" w:tplc="10090001" w:tentative="1">
      <w:start w:val="1"/>
      <w:numFmt w:val="bullet"/>
      <w:lvlText w:val=""/>
      <w:lvlJc w:val="left"/>
      <w:pPr>
        <w:ind w:left="2520" w:hanging="360"/>
      </w:pPr>
      <w:rPr>
        <w:rFonts w:ascii="Symbol" w:hAnsi="Symbol" w:hint="default"/>
      </w:rPr>
    </w:lvl>
    <w:lvl w:ilvl="4" w:tplc="10090003" w:tentative="1">
      <w:start w:val="1"/>
      <w:numFmt w:val="bullet"/>
      <w:lvlText w:val="o"/>
      <w:lvlJc w:val="left"/>
      <w:pPr>
        <w:ind w:left="3240" w:hanging="360"/>
      </w:pPr>
      <w:rPr>
        <w:rFonts w:ascii="Courier New" w:hAnsi="Courier New" w:cs="Courier New" w:hint="default"/>
      </w:rPr>
    </w:lvl>
    <w:lvl w:ilvl="5" w:tplc="10090005" w:tentative="1">
      <w:start w:val="1"/>
      <w:numFmt w:val="bullet"/>
      <w:lvlText w:val=""/>
      <w:lvlJc w:val="left"/>
      <w:pPr>
        <w:ind w:left="3960" w:hanging="360"/>
      </w:pPr>
      <w:rPr>
        <w:rFonts w:ascii="Wingdings" w:hAnsi="Wingdings" w:hint="default"/>
      </w:rPr>
    </w:lvl>
    <w:lvl w:ilvl="6" w:tplc="10090001" w:tentative="1">
      <w:start w:val="1"/>
      <w:numFmt w:val="bullet"/>
      <w:lvlText w:val=""/>
      <w:lvlJc w:val="left"/>
      <w:pPr>
        <w:ind w:left="4680" w:hanging="360"/>
      </w:pPr>
      <w:rPr>
        <w:rFonts w:ascii="Symbol" w:hAnsi="Symbol" w:hint="default"/>
      </w:rPr>
    </w:lvl>
    <w:lvl w:ilvl="7" w:tplc="10090003" w:tentative="1">
      <w:start w:val="1"/>
      <w:numFmt w:val="bullet"/>
      <w:lvlText w:val="o"/>
      <w:lvlJc w:val="left"/>
      <w:pPr>
        <w:ind w:left="5400" w:hanging="360"/>
      </w:pPr>
      <w:rPr>
        <w:rFonts w:ascii="Courier New" w:hAnsi="Courier New" w:cs="Courier New" w:hint="default"/>
      </w:rPr>
    </w:lvl>
    <w:lvl w:ilvl="8" w:tplc="10090005" w:tentative="1">
      <w:start w:val="1"/>
      <w:numFmt w:val="bullet"/>
      <w:lvlText w:val=""/>
      <w:lvlJc w:val="left"/>
      <w:pPr>
        <w:ind w:left="6120" w:hanging="360"/>
      </w:pPr>
      <w:rPr>
        <w:rFonts w:ascii="Wingdings" w:hAnsi="Wingdings" w:hint="default"/>
      </w:rPr>
    </w:lvl>
  </w:abstractNum>
  <w:abstractNum w:abstractNumId="8" w15:restartNumberingAfterBreak="0">
    <w:nsid w:val="109028EC"/>
    <w:multiLevelType w:val="hybridMultilevel"/>
    <w:tmpl w:val="4C0CC0D8"/>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197C6A09"/>
    <w:multiLevelType w:val="hybridMultilevel"/>
    <w:tmpl w:val="CB96DEB8"/>
    <w:lvl w:ilvl="0" w:tplc="10090001">
      <w:start w:val="1"/>
      <w:numFmt w:val="bullet"/>
      <w:lvlText w:val=""/>
      <w:lvlJc w:val="left"/>
      <w:pPr>
        <w:ind w:left="360" w:hanging="360"/>
      </w:pPr>
      <w:rPr>
        <w:rFonts w:ascii="Symbol" w:hAnsi="Symbol" w:hint="default"/>
      </w:rPr>
    </w:lvl>
    <w:lvl w:ilvl="1" w:tplc="10090003" w:tentative="1">
      <w:start w:val="1"/>
      <w:numFmt w:val="bullet"/>
      <w:lvlText w:val="o"/>
      <w:lvlJc w:val="left"/>
      <w:pPr>
        <w:ind w:left="1080" w:hanging="360"/>
      </w:pPr>
      <w:rPr>
        <w:rFonts w:ascii="Courier New" w:hAnsi="Courier New" w:cs="Courier New" w:hint="default"/>
      </w:rPr>
    </w:lvl>
    <w:lvl w:ilvl="2" w:tplc="10090005" w:tentative="1">
      <w:start w:val="1"/>
      <w:numFmt w:val="bullet"/>
      <w:lvlText w:val=""/>
      <w:lvlJc w:val="left"/>
      <w:pPr>
        <w:ind w:left="1800" w:hanging="360"/>
      </w:pPr>
      <w:rPr>
        <w:rFonts w:ascii="Wingdings" w:hAnsi="Wingdings" w:hint="default"/>
      </w:rPr>
    </w:lvl>
    <w:lvl w:ilvl="3" w:tplc="10090001" w:tentative="1">
      <w:start w:val="1"/>
      <w:numFmt w:val="bullet"/>
      <w:lvlText w:val=""/>
      <w:lvlJc w:val="left"/>
      <w:pPr>
        <w:ind w:left="2520" w:hanging="360"/>
      </w:pPr>
      <w:rPr>
        <w:rFonts w:ascii="Symbol" w:hAnsi="Symbol" w:hint="default"/>
      </w:rPr>
    </w:lvl>
    <w:lvl w:ilvl="4" w:tplc="10090003" w:tentative="1">
      <w:start w:val="1"/>
      <w:numFmt w:val="bullet"/>
      <w:lvlText w:val="o"/>
      <w:lvlJc w:val="left"/>
      <w:pPr>
        <w:ind w:left="3240" w:hanging="360"/>
      </w:pPr>
      <w:rPr>
        <w:rFonts w:ascii="Courier New" w:hAnsi="Courier New" w:cs="Courier New" w:hint="default"/>
      </w:rPr>
    </w:lvl>
    <w:lvl w:ilvl="5" w:tplc="10090005" w:tentative="1">
      <w:start w:val="1"/>
      <w:numFmt w:val="bullet"/>
      <w:lvlText w:val=""/>
      <w:lvlJc w:val="left"/>
      <w:pPr>
        <w:ind w:left="3960" w:hanging="360"/>
      </w:pPr>
      <w:rPr>
        <w:rFonts w:ascii="Wingdings" w:hAnsi="Wingdings" w:hint="default"/>
      </w:rPr>
    </w:lvl>
    <w:lvl w:ilvl="6" w:tplc="10090001" w:tentative="1">
      <w:start w:val="1"/>
      <w:numFmt w:val="bullet"/>
      <w:lvlText w:val=""/>
      <w:lvlJc w:val="left"/>
      <w:pPr>
        <w:ind w:left="4680" w:hanging="360"/>
      </w:pPr>
      <w:rPr>
        <w:rFonts w:ascii="Symbol" w:hAnsi="Symbol" w:hint="default"/>
      </w:rPr>
    </w:lvl>
    <w:lvl w:ilvl="7" w:tplc="10090003" w:tentative="1">
      <w:start w:val="1"/>
      <w:numFmt w:val="bullet"/>
      <w:lvlText w:val="o"/>
      <w:lvlJc w:val="left"/>
      <w:pPr>
        <w:ind w:left="5400" w:hanging="360"/>
      </w:pPr>
      <w:rPr>
        <w:rFonts w:ascii="Courier New" w:hAnsi="Courier New" w:cs="Courier New" w:hint="default"/>
      </w:rPr>
    </w:lvl>
    <w:lvl w:ilvl="8" w:tplc="10090005" w:tentative="1">
      <w:start w:val="1"/>
      <w:numFmt w:val="bullet"/>
      <w:lvlText w:val=""/>
      <w:lvlJc w:val="left"/>
      <w:pPr>
        <w:ind w:left="6120" w:hanging="360"/>
      </w:pPr>
      <w:rPr>
        <w:rFonts w:ascii="Wingdings" w:hAnsi="Wingdings" w:hint="default"/>
      </w:rPr>
    </w:lvl>
  </w:abstractNum>
  <w:abstractNum w:abstractNumId="10" w15:restartNumberingAfterBreak="0">
    <w:nsid w:val="1FF76C3C"/>
    <w:multiLevelType w:val="hybridMultilevel"/>
    <w:tmpl w:val="F8EAD75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22500F5E"/>
    <w:multiLevelType w:val="hybridMultilevel"/>
    <w:tmpl w:val="620E13E6"/>
    <w:lvl w:ilvl="0" w:tplc="04090001">
      <w:start w:val="1"/>
      <w:numFmt w:val="bullet"/>
      <w:lvlText w:val=""/>
      <w:lvlJc w:val="left"/>
      <w:pPr>
        <w:tabs>
          <w:tab w:val="num" w:pos="360"/>
        </w:tabs>
        <w:ind w:left="360" w:hanging="360"/>
      </w:pPr>
      <w:rPr>
        <w:rFonts w:ascii="Symbol" w:hAnsi="Symbol" w:hint="default"/>
        <w:lang w:val="en-US"/>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2" w15:restartNumberingAfterBreak="0">
    <w:nsid w:val="22DC17C6"/>
    <w:multiLevelType w:val="hybridMultilevel"/>
    <w:tmpl w:val="5818E7B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286D1659"/>
    <w:multiLevelType w:val="hybridMultilevel"/>
    <w:tmpl w:val="10888D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BC90C24"/>
    <w:multiLevelType w:val="hybridMultilevel"/>
    <w:tmpl w:val="F02209EE"/>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2DD74B9B"/>
    <w:multiLevelType w:val="hybridMultilevel"/>
    <w:tmpl w:val="8BE207B8"/>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2E25002C"/>
    <w:multiLevelType w:val="hybridMultilevel"/>
    <w:tmpl w:val="8ED2B40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322D32E2"/>
    <w:multiLevelType w:val="hybridMultilevel"/>
    <w:tmpl w:val="8DFA2CFE"/>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8" w15:restartNumberingAfterBreak="0">
    <w:nsid w:val="32663A8B"/>
    <w:multiLevelType w:val="multilevel"/>
    <w:tmpl w:val="554A91A8"/>
    <w:lvl w:ilvl="0">
      <w:start w:val="1"/>
      <w:numFmt w:val="bullet"/>
      <w:suff w:val="space"/>
      <w:lvlText w:val="o"/>
      <w:lvlJc w:val="left"/>
      <w:pPr>
        <w:ind w:left="576" w:hanging="216"/>
      </w:pPr>
      <w:rPr>
        <w:rFonts w:ascii="Courier New" w:hAnsi="Courier New" w:hint="default"/>
      </w:rPr>
    </w:lvl>
    <w:lvl w:ilvl="1">
      <w:start w:val="1"/>
      <w:numFmt w:val="bullet"/>
      <w:lvlText w:val="o"/>
      <w:lvlJc w:val="left"/>
      <w:pPr>
        <w:ind w:left="792" w:firstLine="288"/>
      </w:pPr>
      <w:rPr>
        <w:rFonts w:ascii="Courier New" w:hAnsi="Courier New" w:hint="default"/>
      </w:rPr>
    </w:lvl>
    <w:lvl w:ilvl="2">
      <w:start w:val="1"/>
      <w:numFmt w:val="bullet"/>
      <w:lvlText w:val=""/>
      <w:lvlJc w:val="left"/>
      <w:pPr>
        <w:ind w:left="1512" w:firstLine="288"/>
      </w:pPr>
      <w:rPr>
        <w:rFonts w:ascii="Wingdings" w:hAnsi="Wingdings" w:hint="default"/>
      </w:rPr>
    </w:lvl>
    <w:lvl w:ilvl="3">
      <w:start w:val="1"/>
      <w:numFmt w:val="bullet"/>
      <w:lvlText w:val=""/>
      <w:lvlJc w:val="left"/>
      <w:pPr>
        <w:ind w:left="2232" w:firstLine="288"/>
      </w:pPr>
      <w:rPr>
        <w:rFonts w:ascii="Symbol" w:hAnsi="Symbol" w:hint="default"/>
      </w:rPr>
    </w:lvl>
    <w:lvl w:ilvl="4">
      <w:start w:val="1"/>
      <w:numFmt w:val="bullet"/>
      <w:lvlText w:val="o"/>
      <w:lvlJc w:val="left"/>
      <w:pPr>
        <w:ind w:left="2952" w:firstLine="288"/>
      </w:pPr>
      <w:rPr>
        <w:rFonts w:ascii="Courier New" w:hAnsi="Courier New" w:cs="Courier New" w:hint="default"/>
      </w:rPr>
    </w:lvl>
    <w:lvl w:ilvl="5">
      <w:start w:val="1"/>
      <w:numFmt w:val="bullet"/>
      <w:lvlText w:val=""/>
      <w:lvlJc w:val="left"/>
      <w:pPr>
        <w:ind w:left="3672" w:firstLine="288"/>
      </w:pPr>
      <w:rPr>
        <w:rFonts w:ascii="Wingdings" w:hAnsi="Wingdings" w:hint="default"/>
      </w:rPr>
    </w:lvl>
    <w:lvl w:ilvl="6">
      <w:start w:val="1"/>
      <w:numFmt w:val="bullet"/>
      <w:lvlText w:val=""/>
      <w:lvlJc w:val="left"/>
      <w:pPr>
        <w:ind w:left="4392" w:firstLine="288"/>
      </w:pPr>
      <w:rPr>
        <w:rFonts w:ascii="Symbol" w:hAnsi="Symbol" w:hint="default"/>
      </w:rPr>
    </w:lvl>
    <w:lvl w:ilvl="7">
      <w:start w:val="1"/>
      <w:numFmt w:val="bullet"/>
      <w:lvlText w:val="o"/>
      <w:lvlJc w:val="left"/>
      <w:pPr>
        <w:ind w:left="5112" w:firstLine="288"/>
      </w:pPr>
      <w:rPr>
        <w:rFonts w:ascii="Courier New" w:hAnsi="Courier New" w:cs="Courier New" w:hint="default"/>
      </w:rPr>
    </w:lvl>
    <w:lvl w:ilvl="8">
      <w:start w:val="1"/>
      <w:numFmt w:val="bullet"/>
      <w:lvlText w:val=""/>
      <w:lvlJc w:val="left"/>
      <w:pPr>
        <w:ind w:left="5832" w:firstLine="288"/>
      </w:pPr>
      <w:rPr>
        <w:rFonts w:ascii="Wingdings" w:hAnsi="Wingdings" w:hint="default"/>
      </w:rPr>
    </w:lvl>
  </w:abstractNum>
  <w:abstractNum w:abstractNumId="19" w15:restartNumberingAfterBreak="0">
    <w:nsid w:val="3A4817A5"/>
    <w:multiLevelType w:val="multilevel"/>
    <w:tmpl w:val="4AC840FC"/>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B696A28"/>
    <w:multiLevelType w:val="hybridMultilevel"/>
    <w:tmpl w:val="941A36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3E032A39"/>
    <w:multiLevelType w:val="hybridMultilevel"/>
    <w:tmpl w:val="2F60F16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2" w15:restartNumberingAfterBreak="0">
    <w:nsid w:val="487E5B67"/>
    <w:multiLevelType w:val="hybridMultilevel"/>
    <w:tmpl w:val="8BB8789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3" w15:restartNumberingAfterBreak="0">
    <w:nsid w:val="4B2E652D"/>
    <w:multiLevelType w:val="hybridMultilevel"/>
    <w:tmpl w:val="95C2A4F0"/>
    <w:lvl w:ilvl="0" w:tplc="8E14152C">
      <w:start w:val="1"/>
      <w:numFmt w:val="bullet"/>
      <w:pStyle w:val="Aside-ListParagraph"/>
      <w:lvlText w:val=""/>
      <w:lvlJc w:val="left"/>
      <w:pPr>
        <w:ind w:left="360" w:hanging="360"/>
      </w:pPr>
      <w:rPr>
        <w:rFonts w:ascii="Symbol" w:hAnsi="Symbol" w:hint="default"/>
      </w:rPr>
    </w:lvl>
    <w:lvl w:ilvl="1" w:tplc="0C0C0003" w:tentative="1">
      <w:start w:val="1"/>
      <w:numFmt w:val="bullet"/>
      <w:lvlText w:val="o"/>
      <w:lvlJc w:val="left"/>
      <w:pPr>
        <w:ind w:left="1080" w:hanging="360"/>
      </w:pPr>
      <w:rPr>
        <w:rFonts w:ascii="Courier New" w:hAnsi="Courier New" w:cs="Courier New" w:hint="default"/>
      </w:rPr>
    </w:lvl>
    <w:lvl w:ilvl="2" w:tplc="0C0C0005" w:tentative="1">
      <w:start w:val="1"/>
      <w:numFmt w:val="bullet"/>
      <w:lvlText w:val=""/>
      <w:lvlJc w:val="left"/>
      <w:pPr>
        <w:ind w:left="1800" w:hanging="360"/>
      </w:pPr>
      <w:rPr>
        <w:rFonts w:ascii="Wingdings" w:hAnsi="Wingdings" w:hint="default"/>
      </w:rPr>
    </w:lvl>
    <w:lvl w:ilvl="3" w:tplc="0C0C0001" w:tentative="1">
      <w:start w:val="1"/>
      <w:numFmt w:val="bullet"/>
      <w:lvlText w:val=""/>
      <w:lvlJc w:val="left"/>
      <w:pPr>
        <w:ind w:left="2520" w:hanging="360"/>
      </w:pPr>
      <w:rPr>
        <w:rFonts w:ascii="Symbol" w:hAnsi="Symbol" w:hint="default"/>
      </w:rPr>
    </w:lvl>
    <w:lvl w:ilvl="4" w:tplc="0C0C0003" w:tentative="1">
      <w:start w:val="1"/>
      <w:numFmt w:val="bullet"/>
      <w:lvlText w:val="o"/>
      <w:lvlJc w:val="left"/>
      <w:pPr>
        <w:ind w:left="3240" w:hanging="360"/>
      </w:pPr>
      <w:rPr>
        <w:rFonts w:ascii="Courier New" w:hAnsi="Courier New" w:cs="Courier New" w:hint="default"/>
      </w:rPr>
    </w:lvl>
    <w:lvl w:ilvl="5" w:tplc="0C0C0005" w:tentative="1">
      <w:start w:val="1"/>
      <w:numFmt w:val="bullet"/>
      <w:lvlText w:val=""/>
      <w:lvlJc w:val="left"/>
      <w:pPr>
        <w:ind w:left="3960" w:hanging="360"/>
      </w:pPr>
      <w:rPr>
        <w:rFonts w:ascii="Wingdings" w:hAnsi="Wingdings" w:hint="default"/>
      </w:rPr>
    </w:lvl>
    <w:lvl w:ilvl="6" w:tplc="0C0C0001" w:tentative="1">
      <w:start w:val="1"/>
      <w:numFmt w:val="bullet"/>
      <w:lvlText w:val=""/>
      <w:lvlJc w:val="left"/>
      <w:pPr>
        <w:ind w:left="4680" w:hanging="360"/>
      </w:pPr>
      <w:rPr>
        <w:rFonts w:ascii="Symbol" w:hAnsi="Symbol" w:hint="default"/>
      </w:rPr>
    </w:lvl>
    <w:lvl w:ilvl="7" w:tplc="0C0C0003" w:tentative="1">
      <w:start w:val="1"/>
      <w:numFmt w:val="bullet"/>
      <w:lvlText w:val="o"/>
      <w:lvlJc w:val="left"/>
      <w:pPr>
        <w:ind w:left="5400" w:hanging="360"/>
      </w:pPr>
      <w:rPr>
        <w:rFonts w:ascii="Courier New" w:hAnsi="Courier New" w:cs="Courier New" w:hint="default"/>
      </w:rPr>
    </w:lvl>
    <w:lvl w:ilvl="8" w:tplc="0C0C0005" w:tentative="1">
      <w:start w:val="1"/>
      <w:numFmt w:val="bullet"/>
      <w:lvlText w:val=""/>
      <w:lvlJc w:val="left"/>
      <w:pPr>
        <w:ind w:left="6120" w:hanging="360"/>
      </w:pPr>
      <w:rPr>
        <w:rFonts w:ascii="Wingdings" w:hAnsi="Wingdings" w:hint="default"/>
      </w:rPr>
    </w:lvl>
  </w:abstractNum>
  <w:abstractNum w:abstractNumId="24" w15:restartNumberingAfterBreak="0">
    <w:nsid w:val="57465E3F"/>
    <w:multiLevelType w:val="hybridMultilevel"/>
    <w:tmpl w:val="CDDACFB4"/>
    <w:lvl w:ilvl="0" w:tplc="48205626">
      <w:start w:val="1"/>
      <w:numFmt w:val="bullet"/>
      <w:pStyle w:val="ListParagraph"/>
      <w:lvlText w:val=""/>
      <w:lvlJc w:val="left"/>
      <w:pPr>
        <w:ind w:left="360" w:hanging="360"/>
      </w:pPr>
      <w:rPr>
        <w:rFonts w:ascii="Symbol" w:hAnsi="Symbol" w:hint="default"/>
        <w:color w:val="991F3D" w:themeColor="accent2"/>
      </w:rPr>
    </w:lvl>
    <w:lvl w:ilvl="1" w:tplc="0C0C0003" w:tentative="1">
      <w:start w:val="1"/>
      <w:numFmt w:val="bullet"/>
      <w:lvlText w:val="o"/>
      <w:lvlJc w:val="left"/>
      <w:pPr>
        <w:ind w:left="1680" w:hanging="360"/>
      </w:pPr>
      <w:rPr>
        <w:rFonts w:ascii="Courier New" w:hAnsi="Courier New" w:cs="Courier New" w:hint="default"/>
      </w:rPr>
    </w:lvl>
    <w:lvl w:ilvl="2" w:tplc="0C0C0005" w:tentative="1">
      <w:start w:val="1"/>
      <w:numFmt w:val="bullet"/>
      <w:lvlText w:val=""/>
      <w:lvlJc w:val="left"/>
      <w:pPr>
        <w:ind w:left="2400" w:hanging="360"/>
      </w:pPr>
      <w:rPr>
        <w:rFonts w:ascii="Wingdings" w:hAnsi="Wingdings" w:hint="default"/>
      </w:rPr>
    </w:lvl>
    <w:lvl w:ilvl="3" w:tplc="0C0C0001" w:tentative="1">
      <w:start w:val="1"/>
      <w:numFmt w:val="bullet"/>
      <w:lvlText w:val=""/>
      <w:lvlJc w:val="left"/>
      <w:pPr>
        <w:ind w:left="3120" w:hanging="360"/>
      </w:pPr>
      <w:rPr>
        <w:rFonts w:ascii="Symbol" w:hAnsi="Symbol" w:hint="default"/>
      </w:rPr>
    </w:lvl>
    <w:lvl w:ilvl="4" w:tplc="0C0C0003" w:tentative="1">
      <w:start w:val="1"/>
      <w:numFmt w:val="bullet"/>
      <w:lvlText w:val="o"/>
      <w:lvlJc w:val="left"/>
      <w:pPr>
        <w:ind w:left="3840" w:hanging="360"/>
      </w:pPr>
      <w:rPr>
        <w:rFonts w:ascii="Courier New" w:hAnsi="Courier New" w:cs="Courier New" w:hint="default"/>
      </w:rPr>
    </w:lvl>
    <w:lvl w:ilvl="5" w:tplc="0C0C0005" w:tentative="1">
      <w:start w:val="1"/>
      <w:numFmt w:val="bullet"/>
      <w:lvlText w:val=""/>
      <w:lvlJc w:val="left"/>
      <w:pPr>
        <w:ind w:left="4560" w:hanging="360"/>
      </w:pPr>
      <w:rPr>
        <w:rFonts w:ascii="Wingdings" w:hAnsi="Wingdings" w:hint="default"/>
      </w:rPr>
    </w:lvl>
    <w:lvl w:ilvl="6" w:tplc="0C0C0001" w:tentative="1">
      <w:start w:val="1"/>
      <w:numFmt w:val="bullet"/>
      <w:lvlText w:val=""/>
      <w:lvlJc w:val="left"/>
      <w:pPr>
        <w:ind w:left="5280" w:hanging="360"/>
      </w:pPr>
      <w:rPr>
        <w:rFonts w:ascii="Symbol" w:hAnsi="Symbol" w:hint="default"/>
      </w:rPr>
    </w:lvl>
    <w:lvl w:ilvl="7" w:tplc="0C0C0003" w:tentative="1">
      <w:start w:val="1"/>
      <w:numFmt w:val="bullet"/>
      <w:lvlText w:val="o"/>
      <w:lvlJc w:val="left"/>
      <w:pPr>
        <w:ind w:left="6000" w:hanging="360"/>
      </w:pPr>
      <w:rPr>
        <w:rFonts w:ascii="Courier New" w:hAnsi="Courier New" w:cs="Courier New" w:hint="default"/>
      </w:rPr>
    </w:lvl>
    <w:lvl w:ilvl="8" w:tplc="0C0C0005" w:tentative="1">
      <w:start w:val="1"/>
      <w:numFmt w:val="bullet"/>
      <w:lvlText w:val=""/>
      <w:lvlJc w:val="left"/>
      <w:pPr>
        <w:ind w:left="6720" w:hanging="360"/>
      </w:pPr>
      <w:rPr>
        <w:rFonts w:ascii="Wingdings" w:hAnsi="Wingdings" w:hint="default"/>
      </w:rPr>
    </w:lvl>
  </w:abstractNum>
  <w:abstractNum w:abstractNumId="25" w15:restartNumberingAfterBreak="0">
    <w:nsid w:val="58614F4E"/>
    <w:multiLevelType w:val="hybridMultilevel"/>
    <w:tmpl w:val="692640C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6" w15:restartNumberingAfterBreak="0">
    <w:nsid w:val="58C96552"/>
    <w:multiLevelType w:val="hybridMultilevel"/>
    <w:tmpl w:val="08202658"/>
    <w:lvl w:ilvl="0" w:tplc="EAD22822">
      <w:start w:val="1"/>
      <w:numFmt w:val="decimal"/>
      <w:lvlText w:val="%1."/>
      <w:lvlJc w:val="left"/>
      <w:pPr>
        <w:ind w:left="960" w:hanging="60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5B6B6B9B"/>
    <w:multiLevelType w:val="hybridMultilevel"/>
    <w:tmpl w:val="89BECB48"/>
    <w:lvl w:ilvl="0" w:tplc="1054BFEE">
      <w:start w:val="1"/>
      <w:numFmt w:val="bullet"/>
      <w:lvlText w:val=""/>
      <w:lvlJc w:val="left"/>
      <w:pPr>
        <w:tabs>
          <w:tab w:val="num" w:pos="360"/>
        </w:tabs>
        <w:ind w:left="360" w:hanging="360"/>
      </w:pPr>
      <w:rPr>
        <w:rFonts w:ascii="Webdings" w:hAnsi="Webdings" w:hint="default"/>
        <w:lang w:val="en-US"/>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8" w15:restartNumberingAfterBreak="0">
    <w:nsid w:val="62C03A6D"/>
    <w:multiLevelType w:val="hybridMultilevel"/>
    <w:tmpl w:val="3C505496"/>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9" w15:restartNumberingAfterBreak="0">
    <w:nsid w:val="65AA64B9"/>
    <w:multiLevelType w:val="hybridMultilevel"/>
    <w:tmpl w:val="BD8077CA"/>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0" w15:restartNumberingAfterBreak="0">
    <w:nsid w:val="6DDB45D4"/>
    <w:multiLevelType w:val="hybridMultilevel"/>
    <w:tmpl w:val="847C2A9C"/>
    <w:lvl w:ilvl="0" w:tplc="F836CA36">
      <w:start w:val="1"/>
      <w:numFmt w:val="bullet"/>
      <w:lvlText w:val=""/>
      <w:lvlJc w:val="left"/>
      <w:pPr>
        <w:ind w:left="360" w:hanging="360"/>
      </w:pPr>
      <w:rPr>
        <w:rFonts w:ascii="Wingdings" w:hAnsi="Wingdings" w:hint="default"/>
        <w:color w:val="C60C30"/>
        <w:sz w:val="22"/>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1" w15:restartNumberingAfterBreak="0">
    <w:nsid w:val="76434C95"/>
    <w:multiLevelType w:val="hybridMultilevel"/>
    <w:tmpl w:val="514898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769B5A91"/>
    <w:multiLevelType w:val="hybridMultilevel"/>
    <w:tmpl w:val="8B84F0A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3" w15:restartNumberingAfterBreak="0">
    <w:nsid w:val="786D4F6C"/>
    <w:multiLevelType w:val="hybridMultilevel"/>
    <w:tmpl w:val="34563EFE"/>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4" w15:restartNumberingAfterBreak="0">
    <w:nsid w:val="78A3503E"/>
    <w:multiLevelType w:val="hybridMultilevel"/>
    <w:tmpl w:val="664251C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5" w15:restartNumberingAfterBreak="0">
    <w:nsid w:val="78EA7E94"/>
    <w:multiLevelType w:val="hybridMultilevel"/>
    <w:tmpl w:val="6FBAA29C"/>
    <w:lvl w:ilvl="0" w:tplc="10090001">
      <w:start w:val="1"/>
      <w:numFmt w:val="bullet"/>
      <w:lvlText w:val=""/>
      <w:lvlJc w:val="left"/>
      <w:pPr>
        <w:ind w:left="360" w:hanging="360"/>
      </w:pPr>
      <w:rPr>
        <w:rFonts w:ascii="Symbol" w:hAnsi="Symbol" w:hint="default"/>
      </w:rPr>
    </w:lvl>
    <w:lvl w:ilvl="1" w:tplc="10090003" w:tentative="1">
      <w:start w:val="1"/>
      <w:numFmt w:val="bullet"/>
      <w:lvlText w:val="o"/>
      <w:lvlJc w:val="left"/>
      <w:pPr>
        <w:ind w:left="1080" w:hanging="360"/>
      </w:pPr>
      <w:rPr>
        <w:rFonts w:ascii="Courier New" w:hAnsi="Courier New" w:cs="Courier New" w:hint="default"/>
      </w:rPr>
    </w:lvl>
    <w:lvl w:ilvl="2" w:tplc="10090005" w:tentative="1">
      <w:start w:val="1"/>
      <w:numFmt w:val="bullet"/>
      <w:lvlText w:val=""/>
      <w:lvlJc w:val="left"/>
      <w:pPr>
        <w:ind w:left="1800" w:hanging="360"/>
      </w:pPr>
      <w:rPr>
        <w:rFonts w:ascii="Wingdings" w:hAnsi="Wingdings" w:hint="default"/>
      </w:rPr>
    </w:lvl>
    <w:lvl w:ilvl="3" w:tplc="10090001" w:tentative="1">
      <w:start w:val="1"/>
      <w:numFmt w:val="bullet"/>
      <w:lvlText w:val=""/>
      <w:lvlJc w:val="left"/>
      <w:pPr>
        <w:ind w:left="2520" w:hanging="360"/>
      </w:pPr>
      <w:rPr>
        <w:rFonts w:ascii="Symbol" w:hAnsi="Symbol" w:hint="default"/>
      </w:rPr>
    </w:lvl>
    <w:lvl w:ilvl="4" w:tplc="10090003" w:tentative="1">
      <w:start w:val="1"/>
      <w:numFmt w:val="bullet"/>
      <w:lvlText w:val="o"/>
      <w:lvlJc w:val="left"/>
      <w:pPr>
        <w:ind w:left="3240" w:hanging="360"/>
      </w:pPr>
      <w:rPr>
        <w:rFonts w:ascii="Courier New" w:hAnsi="Courier New" w:cs="Courier New" w:hint="default"/>
      </w:rPr>
    </w:lvl>
    <w:lvl w:ilvl="5" w:tplc="10090005" w:tentative="1">
      <w:start w:val="1"/>
      <w:numFmt w:val="bullet"/>
      <w:lvlText w:val=""/>
      <w:lvlJc w:val="left"/>
      <w:pPr>
        <w:ind w:left="3960" w:hanging="360"/>
      </w:pPr>
      <w:rPr>
        <w:rFonts w:ascii="Wingdings" w:hAnsi="Wingdings" w:hint="default"/>
      </w:rPr>
    </w:lvl>
    <w:lvl w:ilvl="6" w:tplc="10090001" w:tentative="1">
      <w:start w:val="1"/>
      <w:numFmt w:val="bullet"/>
      <w:lvlText w:val=""/>
      <w:lvlJc w:val="left"/>
      <w:pPr>
        <w:ind w:left="4680" w:hanging="360"/>
      </w:pPr>
      <w:rPr>
        <w:rFonts w:ascii="Symbol" w:hAnsi="Symbol" w:hint="default"/>
      </w:rPr>
    </w:lvl>
    <w:lvl w:ilvl="7" w:tplc="10090003" w:tentative="1">
      <w:start w:val="1"/>
      <w:numFmt w:val="bullet"/>
      <w:lvlText w:val="o"/>
      <w:lvlJc w:val="left"/>
      <w:pPr>
        <w:ind w:left="5400" w:hanging="360"/>
      </w:pPr>
      <w:rPr>
        <w:rFonts w:ascii="Courier New" w:hAnsi="Courier New" w:cs="Courier New" w:hint="default"/>
      </w:rPr>
    </w:lvl>
    <w:lvl w:ilvl="8" w:tplc="10090005" w:tentative="1">
      <w:start w:val="1"/>
      <w:numFmt w:val="bullet"/>
      <w:lvlText w:val=""/>
      <w:lvlJc w:val="left"/>
      <w:pPr>
        <w:ind w:left="6120" w:hanging="360"/>
      </w:pPr>
      <w:rPr>
        <w:rFonts w:ascii="Wingdings" w:hAnsi="Wingdings" w:hint="default"/>
      </w:rPr>
    </w:lvl>
  </w:abstractNum>
  <w:abstractNum w:abstractNumId="36" w15:restartNumberingAfterBreak="0">
    <w:nsid w:val="78EC3D21"/>
    <w:multiLevelType w:val="hybridMultilevel"/>
    <w:tmpl w:val="1C844920"/>
    <w:lvl w:ilvl="0" w:tplc="CA06D006">
      <w:start w:val="1"/>
      <w:numFmt w:val="bullet"/>
      <w:pStyle w:val="ListBullet"/>
      <w:lvlText w:val=""/>
      <w:lvlJc w:val="left"/>
      <w:pPr>
        <w:tabs>
          <w:tab w:val="num" w:pos="540"/>
        </w:tabs>
        <w:ind w:left="540" w:hanging="360"/>
      </w:pPr>
      <w:rPr>
        <w:rFonts w:ascii="Wingdings" w:hAnsi="Wingdings" w:hint="default"/>
        <w:color w:val="C60C30"/>
        <w:sz w:val="22"/>
        <w:lang w:val="en-CA"/>
      </w:rPr>
    </w:lvl>
    <w:lvl w:ilvl="1" w:tplc="040C0003" w:tentative="1">
      <w:start w:val="1"/>
      <w:numFmt w:val="bullet"/>
      <w:lvlText w:val="o"/>
      <w:lvlJc w:val="left"/>
      <w:pPr>
        <w:tabs>
          <w:tab w:val="num" w:pos="1803"/>
        </w:tabs>
        <w:ind w:left="1803" w:hanging="360"/>
      </w:pPr>
      <w:rPr>
        <w:rFonts w:ascii="Courier New" w:hAnsi="Courier New" w:hint="default"/>
      </w:rPr>
    </w:lvl>
    <w:lvl w:ilvl="2" w:tplc="040C0005" w:tentative="1">
      <w:start w:val="1"/>
      <w:numFmt w:val="bullet"/>
      <w:lvlText w:val=""/>
      <w:lvlJc w:val="left"/>
      <w:pPr>
        <w:tabs>
          <w:tab w:val="num" w:pos="2523"/>
        </w:tabs>
        <w:ind w:left="2523" w:hanging="360"/>
      </w:pPr>
      <w:rPr>
        <w:rFonts w:ascii="Wingdings" w:hAnsi="Wingdings" w:hint="default"/>
      </w:rPr>
    </w:lvl>
    <w:lvl w:ilvl="3" w:tplc="040C0001" w:tentative="1">
      <w:start w:val="1"/>
      <w:numFmt w:val="bullet"/>
      <w:lvlText w:val=""/>
      <w:lvlJc w:val="left"/>
      <w:pPr>
        <w:tabs>
          <w:tab w:val="num" w:pos="3243"/>
        </w:tabs>
        <w:ind w:left="3243" w:hanging="360"/>
      </w:pPr>
      <w:rPr>
        <w:rFonts w:ascii="Symbol" w:hAnsi="Symbol" w:hint="default"/>
      </w:rPr>
    </w:lvl>
    <w:lvl w:ilvl="4" w:tplc="040C0003" w:tentative="1">
      <w:start w:val="1"/>
      <w:numFmt w:val="bullet"/>
      <w:lvlText w:val="o"/>
      <w:lvlJc w:val="left"/>
      <w:pPr>
        <w:tabs>
          <w:tab w:val="num" w:pos="3963"/>
        </w:tabs>
        <w:ind w:left="3963" w:hanging="360"/>
      </w:pPr>
      <w:rPr>
        <w:rFonts w:ascii="Courier New" w:hAnsi="Courier New" w:hint="default"/>
      </w:rPr>
    </w:lvl>
    <w:lvl w:ilvl="5" w:tplc="040C0005" w:tentative="1">
      <w:start w:val="1"/>
      <w:numFmt w:val="bullet"/>
      <w:lvlText w:val=""/>
      <w:lvlJc w:val="left"/>
      <w:pPr>
        <w:tabs>
          <w:tab w:val="num" w:pos="4683"/>
        </w:tabs>
        <w:ind w:left="4683" w:hanging="360"/>
      </w:pPr>
      <w:rPr>
        <w:rFonts w:ascii="Wingdings" w:hAnsi="Wingdings" w:hint="default"/>
      </w:rPr>
    </w:lvl>
    <w:lvl w:ilvl="6" w:tplc="040C0001" w:tentative="1">
      <w:start w:val="1"/>
      <w:numFmt w:val="bullet"/>
      <w:lvlText w:val=""/>
      <w:lvlJc w:val="left"/>
      <w:pPr>
        <w:tabs>
          <w:tab w:val="num" w:pos="5403"/>
        </w:tabs>
        <w:ind w:left="5403" w:hanging="360"/>
      </w:pPr>
      <w:rPr>
        <w:rFonts w:ascii="Symbol" w:hAnsi="Symbol" w:hint="default"/>
      </w:rPr>
    </w:lvl>
    <w:lvl w:ilvl="7" w:tplc="040C0003" w:tentative="1">
      <w:start w:val="1"/>
      <w:numFmt w:val="bullet"/>
      <w:lvlText w:val="o"/>
      <w:lvlJc w:val="left"/>
      <w:pPr>
        <w:tabs>
          <w:tab w:val="num" w:pos="6123"/>
        </w:tabs>
        <w:ind w:left="6123" w:hanging="360"/>
      </w:pPr>
      <w:rPr>
        <w:rFonts w:ascii="Courier New" w:hAnsi="Courier New" w:hint="default"/>
      </w:rPr>
    </w:lvl>
    <w:lvl w:ilvl="8" w:tplc="040C0005" w:tentative="1">
      <w:start w:val="1"/>
      <w:numFmt w:val="bullet"/>
      <w:lvlText w:val=""/>
      <w:lvlJc w:val="left"/>
      <w:pPr>
        <w:tabs>
          <w:tab w:val="num" w:pos="6843"/>
        </w:tabs>
        <w:ind w:left="6843" w:hanging="360"/>
      </w:pPr>
      <w:rPr>
        <w:rFonts w:ascii="Wingdings" w:hAnsi="Wingdings" w:hint="default"/>
      </w:rPr>
    </w:lvl>
  </w:abstractNum>
  <w:abstractNum w:abstractNumId="37" w15:restartNumberingAfterBreak="0">
    <w:nsid w:val="7D1B41B1"/>
    <w:multiLevelType w:val="hybridMultilevel"/>
    <w:tmpl w:val="CE30BAC6"/>
    <w:lvl w:ilvl="0" w:tplc="04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8" w15:restartNumberingAfterBreak="0">
    <w:nsid w:val="7DE91BD4"/>
    <w:multiLevelType w:val="hybridMultilevel"/>
    <w:tmpl w:val="89AC29CE"/>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538857400">
    <w:abstractNumId w:val="24"/>
  </w:num>
  <w:num w:numId="2" w16cid:durableId="1004358044">
    <w:abstractNumId w:val="23"/>
  </w:num>
  <w:num w:numId="3" w16cid:durableId="965769653">
    <w:abstractNumId w:val="23"/>
  </w:num>
  <w:num w:numId="4" w16cid:durableId="642276772">
    <w:abstractNumId w:val="24"/>
  </w:num>
  <w:num w:numId="5" w16cid:durableId="128406347">
    <w:abstractNumId w:val="23"/>
  </w:num>
  <w:num w:numId="6" w16cid:durableId="438642715">
    <w:abstractNumId w:val="7"/>
  </w:num>
  <w:num w:numId="7" w16cid:durableId="711418023">
    <w:abstractNumId w:val="36"/>
  </w:num>
  <w:num w:numId="8" w16cid:durableId="287203296">
    <w:abstractNumId w:val="30"/>
  </w:num>
  <w:num w:numId="9" w16cid:durableId="215237819">
    <w:abstractNumId w:val="36"/>
  </w:num>
  <w:num w:numId="10" w16cid:durableId="1478691760">
    <w:abstractNumId w:val="9"/>
  </w:num>
  <w:num w:numId="11" w16cid:durableId="940916250">
    <w:abstractNumId w:val="35"/>
  </w:num>
  <w:num w:numId="12" w16cid:durableId="1227955776">
    <w:abstractNumId w:val="33"/>
  </w:num>
  <w:num w:numId="13" w16cid:durableId="1327056249">
    <w:abstractNumId w:val="5"/>
  </w:num>
  <w:num w:numId="14" w16cid:durableId="1711140">
    <w:abstractNumId w:val="3"/>
  </w:num>
  <w:num w:numId="15" w16cid:durableId="1777480652">
    <w:abstractNumId w:val="1"/>
  </w:num>
  <w:num w:numId="16" w16cid:durableId="952245531">
    <w:abstractNumId w:val="1"/>
  </w:num>
  <w:num w:numId="17" w16cid:durableId="377750605">
    <w:abstractNumId w:val="3"/>
  </w:num>
  <w:num w:numId="18" w16cid:durableId="895630149">
    <w:abstractNumId w:val="36"/>
  </w:num>
  <w:num w:numId="19" w16cid:durableId="104203665">
    <w:abstractNumId w:val="17"/>
  </w:num>
  <w:num w:numId="20" w16cid:durableId="1798791953">
    <w:abstractNumId w:val="2"/>
  </w:num>
  <w:num w:numId="21" w16cid:durableId="1528248348">
    <w:abstractNumId w:val="31"/>
  </w:num>
  <w:num w:numId="22" w16cid:durableId="1308583213">
    <w:abstractNumId w:val="22"/>
  </w:num>
  <w:num w:numId="23" w16cid:durableId="43255170">
    <w:abstractNumId w:val="4"/>
  </w:num>
  <w:num w:numId="24" w16cid:durableId="713968045">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16cid:durableId="1907304973">
    <w:abstractNumId w:val="36"/>
  </w:num>
  <w:num w:numId="26" w16cid:durableId="322319088">
    <w:abstractNumId w:val="27"/>
  </w:num>
  <w:num w:numId="27" w16cid:durableId="887453282">
    <w:abstractNumId w:val="11"/>
  </w:num>
  <w:num w:numId="28" w16cid:durableId="1208225461">
    <w:abstractNumId w:val="26"/>
  </w:num>
  <w:num w:numId="29" w16cid:durableId="5326901">
    <w:abstractNumId w:val="13"/>
  </w:num>
  <w:num w:numId="30" w16cid:durableId="1829249160">
    <w:abstractNumId w:val="6"/>
  </w:num>
  <w:num w:numId="31" w16cid:durableId="1022974122">
    <w:abstractNumId w:val="24"/>
  </w:num>
  <w:num w:numId="32" w16cid:durableId="1448692514">
    <w:abstractNumId w:val="13"/>
  </w:num>
  <w:num w:numId="33" w16cid:durableId="561672485">
    <w:abstractNumId w:val="20"/>
  </w:num>
  <w:num w:numId="34" w16cid:durableId="502859349">
    <w:abstractNumId w:val="18"/>
  </w:num>
  <w:num w:numId="35" w16cid:durableId="283653888">
    <w:abstractNumId w:val="15"/>
  </w:num>
  <w:num w:numId="36" w16cid:durableId="1612665167">
    <w:abstractNumId w:val="38"/>
  </w:num>
  <w:num w:numId="37" w16cid:durableId="139660938">
    <w:abstractNumId w:val="29"/>
  </w:num>
  <w:num w:numId="38" w16cid:durableId="1038973647">
    <w:abstractNumId w:val="19"/>
  </w:num>
  <w:num w:numId="39" w16cid:durableId="1241980875">
    <w:abstractNumId w:val="28"/>
  </w:num>
  <w:num w:numId="40" w16cid:durableId="2022005122">
    <w:abstractNumId w:val="14"/>
  </w:num>
  <w:num w:numId="41" w16cid:durableId="1822652690">
    <w:abstractNumId w:val="8"/>
  </w:num>
  <w:num w:numId="42" w16cid:durableId="1342776015">
    <w:abstractNumId w:val="10"/>
  </w:num>
  <w:num w:numId="43" w16cid:durableId="267004668">
    <w:abstractNumId w:val="21"/>
  </w:num>
  <w:num w:numId="44" w16cid:durableId="1795782976">
    <w:abstractNumId w:val="25"/>
  </w:num>
  <w:num w:numId="45" w16cid:durableId="322007025">
    <w:abstractNumId w:val="16"/>
  </w:num>
  <w:num w:numId="46" w16cid:durableId="746146343">
    <w:abstractNumId w:val="34"/>
  </w:num>
  <w:num w:numId="47" w16cid:durableId="1181164689">
    <w:abstractNumId w:val="32"/>
  </w:num>
  <w:num w:numId="48" w16cid:durableId="169568669">
    <w:abstractNumId w:val="12"/>
  </w:num>
  <w:num w:numId="49" w16cid:durableId="1016423865">
    <w:abstractNumId w:val="3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attachedTemplate r:id="rId1"/>
  <w:defaultTabStop w:val="720"/>
  <w:drawingGridHorizontalSpacing w:val="90"/>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27ABC"/>
    <w:rsid w:val="00001DA1"/>
    <w:rsid w:val="000043A3"/>
    <w:rsid w:val="000073D1"/>
    <w:rsid w:val="000115E9"/>
    <w:rsid w:val="00014394"/>
    <w:rsid w:val="00023B0C"/>
    <w:rsid w:val="00032EAA"/>
    <w:rsid w:val="00036E22"/>
    <w:rsid w:val="00036F1A"/>
    <w:rsid w:val="00042931"/>
    <w:rsid w:val="00043ABF"/>
    <w:rsid w:val="000546BA"/>
    <w:rsid w:val="00054C12"/>
    <w:rsid w:val="00056701"/>
    <w:rsid w:val="000575E6"/>
    <w:rsid w:val="00057F35"/>
    <w:rsid w:val="00072F84"/>
    <w:rsid w:val="00074B26"/>
    <w:rsid w:val="00074FC9"/>
    <w:rsid w:val="00086036"/>
    <w:rsid w:val="00096237"/>
    <w:rsid w:val="00096826"/>
    <w:rsid w:val="000A7346"/>
    <w:rsid w:val="000B142F"/>
    <w:rsid w:val="000B5A8F"/>
    <w:rsid w:val="000C0B05"/>
    <w:rsid w:val="000C2B53"/>
    <w:rsid w:val="000D3E09"/>
    <w:rsid w:val="000D5617"/>
    <w:rsid w:val="000D5DBA"/>
    <w:rsid w:val="000E096A"/>
    <w:rsid w:val="000E1530"/>
    <w:rsid w:val="000E1D80"/>
    <w:rsid w:val="000E4459"/>
    <w:rsid w:val="000F3939"/>
    <w:rsid w:val="000F5FE2"/>
    <w:rsid w:val="000F7EB5"/>
    <w:rsid w:val="00110E33"/>
    <w:rsid w:val="00111252"/>
    <w:rsid w:val="0011517E"/>
    <w:rsid w:val="001202BF"/>
    <w:rsid w:val="00120560"/>
    <w:rsid w:val="0012493C"/>
    <w:rsid w:val="00131672"/>
    <w:rsid w:val="00133983"/>
    <w:rsid w:val="00135DEA"/>
    <w:rsid w:val="0014217A"/>
    <w:rsid w:val="001504BC"/>
    <w:rsid w:val="0015055C"/>
    <w:rsid w:val="00153F6C"/>
    <w:rsid w:val="00154A4B"/>
    <w:rsid w:val="001578B9"/>
    <w:rsid w:val="00162F5C"/>
    <w:rsid w:val="0016515E"/>
    <w:rsid w:val="00166D32"/>
    <w:rsid w:val="00167583"/>
    <w:rsid w:val="00167F2A"/>
    <w:rsid w:val="00171CB0"/>
    <w:rsid w:val="001770CF"/>
    <w:rsid w:val="0017743C"/>
    <w:rsid w:val="0018124E"/>
    <w:rsid w:val="0018138A"/>
    <w:rsid w:val="0018721E"/>
    <w:rsid w:val="00190936"/>
    <w:rsid w:val="00194CDA"/>
    <w:rsid w:val="001A539C"/>
    <w:rsid w:val="001A7CD0"/>
    <w:rsid w:val="001B26EB"/>
    <w:rsid w:val="001B32DB"/>
    <w:rsid w:val="001B6B73"/>
    <w:rsid w:val="001B72FA"/>
    <w:rsid w:val="001C014A"/>
    <w:rsid w:val="001C09C4"/>
    <w:rsid w:val="001C24AF"/>
    <w:rsid w:val="001C4ABB"/>
    <w:rsid w:val="001C50D3"/>
    <w:rsid w:val="001C6395"/>
    <w:rsid w:val="001C664D"/>
    <w:rsid w:val="001D094F"/>
    <w:rsid w:val="001D4C0B"/>
    <w:rsid w:val="001F073E"/>
    <w:rsid w:val="001F3028"/>
    <w:rsid w:val="001F4857"/>
    <w:rsid w:val="001F75AC"/>
    <w:rsid w:val="002036A1"/>
    <w:rsid w:val="00206A9D"/>
    <w:rsid w:val="00206D3A"/>
    <w:rsid w:val="002176FD"/>
    <w:rsid w:val="002209F4"/>
    <w:rsid w:val="0022596A"/>
    <w:rsid w:val="0022613A"/>
    <w:rsid w:val="00231CEE"/>
    <w:rsid w:val="00232ED9"/>
    <w:rsid w:val="00237494"/>
    <w:rsid w:val="00240308"/>
    <w:rsid w:val="00240E81"/>
    <w:rsid w:val="0024407F"/>
    <w:rsid w:val="00251736"/>
    <w:rsid w:val="002517C5"/>
    <w:rsid w:val="002624A9"/>
    <w:rsid w:val="00272E20"/>
    <w:rsid w:val="002757BD"/>
    <w:rsid w:val="00275C32"/>
    <w:rsid w:val="00281681"/>
    <w:rsid w:val="002829F3"/>
    <w:rsid w:val="00282CE4"/>
    <w:rsid w:val="00284D26"/>
    <w:rsid w:val="00287BA3"/>
    <w:rsid w:val="00292F2F"/>
    <w:rsid w:val="00293230"/>
    <w:rsid w:val="00294F59"/>
    <w:rsid w:val="002A4533"/>
    <w:rsid w:val="002A560F"/>
    <w:rsid w:val="002A73E4"/>
    <w:rsid w:val="002B0B60"/>
    <w:rsid w:val="002B3E4A"/>
    <w:rsid w:val="002B407A"/>
    <w:rsid w:val="002B64BD"/>
    <w:rsid w:val="002B704B"/>
    <w:rsid w:val="002C5BDB"/>
    <w:rsid w:val="002D4762"/>
    <w:rsid w:val="002E0DBD"/>
    <w:rsid w:val="002F0BFC"/>
    <w:rsid w:val="002F2671"/>
    <w:rsid w:val="002F26B6"/>
    <w:rsid w:val="002F7C54"/>
    <w:rsid w:val="00310455"/>
    <w:rsid w:val="00311F04"/>
    <w:rsid w:val="00313B06"/>
    <w:rsid w:val="00313F35"/>
    <w:rsid w:val="0032176B"/>
    <w:rsid w:val="00325870"/>
    <w:rsid w:val="00330439"/>
    <w:rsid w:val="00331D82"/>
    <w:rsid w:val="003323E5"/>
    <w:rsid w:val="00335537"/>
    <w:rsid w:val="00336BD4"/>
    <w:rsid w:val="00341189"/>
    <w:rsid w:val="00344950"/>
    <w:rsid w:val="00347E28"/>
    <w:rsid w:val="00350D76"/>
    <w:rsid w:val="003571B9"/>
    <w:rsid w:val="0036485A"/>
    <w:rsid w:val="00364C96"/>
    <w:rsid w:val="003823E3"/>
    <w:rsid w:val="003830A2"/>
    <w:rsid w:val="00386E4C"/>
    <w:rsid w:val="00390893"/>
    <w:rsid w:val="00390CDF"/>
    <w:rsid w:val="003936F8"/>
    <w:rsid w:val="003948F3"/>
    <w:rsid w:val="003A1201"/>
    <w:rsid w:val="003A20AB"/>
    <w:rsid w:val="003A3DCE"/>
    <w:rsid w:val="003B27BE"/>
    <w:rsid w:val="003B7A66"/>
    <w:rsid w:val="003B7D13"/>
    <w:rsid w:val="003B7E46"/>
    <w:rsid w:val="003C12BB"/>
    <w:rsid w:val="003C4766"/>
    <w:rsid w:val="003E546F"/>
    <w:rsid w:val="003F0B40"/>
    <w:rsid w:val="003F2B04"/>
    <w:rsid w:val="003F4D85"/>
    <w:rsid w:val="004007CC"/>
    <w:rsid w:val="00405D27"/>
    <w:rsid w:val="00407BEC"/>
    <w:rsid w:val="00412638"/>
    <w:rsid w:val="00414963"/>
    <w:rsid w:val="00423EA1"/>
    <w:rsid w:val="00424EA0"/>
    <w:rsid w:val="00432635"/>
    <w:rsid w:val="00432955"/>
    <w:rsid w:val="004331FC"/>
    <w:rsid w:val="00442E6C"/>
    <w:rsid w:val="00446757"/>
    <w:rsid w:val="00447E4D"/>
    <w:rsid w:val="00455A28"/>
    <w:rsid w:val="00456DB9"/>
    <w:rsid w:val="004669BB"/>
    <w:rsid w:val="00470C87"/>
    <w:rsid w:val="004720ED"/>
    <w:rsid w:val="00472210"/>
    <w:rsid w:val="00475DB5"/>
    <w:rsid w:val="0048007D"/>
    <w:rsid w:val="00480337"/>
    <w:rsid w:val="004840F1"/>
    <w:rsid w:val="00491B17"/>
    <w:rsid w:val="0049216B"/>
    <w:rsid w:val="0049222E"/>
    <w:rsid w:val="0049449E"/>
    <w:rsid w:val="004957A3"/>
    <w:rsid w:val="004A07EF"/>
    <w:rsid w:val="004A1882"/>
    <w:rsid w:val="004A2194"/>
    <w:rsid w:val="004A2747"/>
    <w:rsid w:val="004B0EEA"/>
    <w:rsid w:val="004B24F0"/>
    <w:rsid w:val="004B5D40"/>
    <w:rsid w:val="004B6DFF"/>
    <w:rsid w:val="004B7290"/>
    <w:rsid w:val="004C0C2C"/>
    <w:rsid w:val="004C570A"/>
    <w:rsid w:val="004D3C7B"/>
    <w:rsid w:val="004E2186"/>
    <w:rsid w:val="004E2E0A"/>
    <w:rsid w:val="004E595E"/>
    <w:rsid w:val="004E6135"/>
    <w:rsid w:val="004F16A9"/>
    <w:rsid w:val="004F62EA"/>
    <w:rsid w:val="004F7107"/>
    <w:rsid w:val="004F7C4A"/>
    <w:rsid w:val="00500E34"/>
    <w:rsid w:val="00501B2A"/>
    <w:rsid w:val="00506393"/>
    <w:rsid w:val="005112E7"/>
    <w:rsid w:val="0051147C"/>
    <w:rsid w:val="00512EF0"/>
    <w:rsid w:val="00514423"/>
    <w:rsid w:val="00520CB6"/>
    <w:rsid w:val="00524C4C"/>
    <w:rsid w:val="005264AD"/>
    <w:rsid w:val="00526FF9"/>
    <w:rsid w:val="00537934"/>
    <w:rsid w:val="00541FF1"/>
    <w:rsid w:val="0054209C"/>
    <w:rsid w:val="005435CF"/>
    <w:rsid w:val="005476E6"/>
    <w:rsid w:val="0055150B"/>
    <w:rsid w:val="00554937"/>
    <w:rsid w:val="00555B97"/>
    <w:rsid w:val="00556D42"/>
    <w:rsid w:val="00557467"/>
    <w:rsid w:val="0056363C"/>
    <w:rsid w:val="00565342"/>
    <w:rsid w:val="00566C43"/>
    <w:rsid w:val="005678AE"/>
    <w:rsid w:val="005707F0"/>
    <w:rsid w:val="005714A9"/>
    <w:rsid w:val="0057188A"/>
    <w:rsid w:val="00576F93"/>
    <w:rsid w:val="005772E1"/>
    <w:rsid w:val="005805EC"/>
    <w:rsid w:val="005831FE"/>
    <w:rsid w:val="0058392C"/>
    <w:rsid w:val="0058523F"/>
    <w:rsid w:val="00586869"/>
    <w:rsid w:val="00587038"/>
    <w:rsid w:val="00597525"/>
    <w:rsid w:val="005A361F"/>
    <w:rsid w:val="005A4A6A"/>
    <w:rsid w:val="005A4A9E"/>
    <w:rsid w:val="005A4D72"/>
    <w:rsid w:val="005A51AF"/>
    <w:rsid w:val="005A6807"/>
    <w:rsid w:val="005A6B5A"/>
    <w:rsid w:val="005B4060"/>
    <w:rsid w:val="005B51A9"/>
    <w:rsid w:val="005C0829"/>
    <w:rsid w:val="005C19AD"/>
    <w:rsid w:val="005C4642"/>
    <w:rsid w:val="005C5031"/>
    <w:rsid w:val="005C59C8"/>
    <w:rsid w:val="005D24AD"/>
    <w:rsid w:val="005D2542"/>
    <w:rsid w:val="005D3E40"/>
    <w:rsid w:val="005D472B"/>
    <w:rsid w:val="005D6B68"/>
    <w:rsid w:val="005E014A"/>
    <w:rsid w:val="005E4035"/>
    <w:rsid w:val="005E4287"/>
    <w:rsid w:val="005F226B"/>
    <w:rsid w:val="005F385E"/>
    <w:rsid w:val="005F7FF2"/>
    <w:rsid w:val="00600781"/>
    <w:rsid w:val="00600BDE"/>
    <w:rsid w:val="00602037"/>
    <w:rsid w:val="006077A1"/>
    <w:rsid w:val="00611FDF"/>
    <w:rsid w:val="006138B6"/>
    <w:rsid w:val="00621248"/>
    <w:rsid w:val="00621BE5"/>
    <w:rsid w:val="006279A3"/>
    <w:rsid w:val="00631B32"/>
    <w:rsid w:val="0063372B"/>
    <w:rsid w:val="006346BA"/>
    <w:rsid w:val="0064187C"/>
    <w:rsid w:val="00642CD7"/>
    <w:rsid w:val="006432E7"/>
    <w:rsid w:val="006473AF"/>
    <w:rsid w:val="00654E48"/>
    <w:rsid w:val="00657019"/>
    <w:rsid w:val="00660778"/>
    <w:rsid w:val="00660938"/>
    <w:rsid w:val="00662E93"/>
    <w:rsid w:val="00663F47"/>
    <w:rsid w:val="00665FDF"/>
    <w:rsid w:val="0066659B"/>
    <w:rsid w:val="00673E24"/>
    <w:rsid w:val="00673F8C"/>
    <w:rsid w:val="006801F8"/>
    <w:rsid w:val="00680811"/>
    <w:rsid w:val="00681D95"/>
    <w:rsid w:val="00683DC3"/>
    <w:rsid w:val="00684443"/>
    <w:rsid w:val="00690313"/>
    <w:rsid w:val="006920FA"/>
    <w:rsid w:val="0069467D"/>
    <w:rsid w:val="00694AFB"/>
    <w:rsid w:val="006A4C10"/>
    <w:rsid w:val="006A592D"/>
    <w:rsid w:val="006A633A"/>
    <w:rsid w:val="006A6759"/>
    <w:rsid w:val="006A7883"/>
    <w:rsid w:val="006B6419"/>
    <w:rsid w:val="006B66DB"/>
    <w:rsid w:val="006C2937"/>
    <w:rsid w:val="006C3297"/>
    <w:rsid w:val="006C74C6"/>
    <w:rsid w:val="006D593F"/>
    <w:rsid w:val="006D5CC9"/>
    <w:rsid w:val="006D7A12"/>
    <w:rsid w:val="006D7EC6"/>
    <w:rsid w:val="006E00AF"/>
    <w:rsid w:val="006E112A"/>
    <w:rsid w:val="006E64BD"/>
    <w:rsid w:val="006F01DE"/>
    <w:rsid w:val="006F1EDB"/>
    <w:rsid w:val="006F6E3E"/>
    <w:rsid w:val="0070015B"/>
    <w:rsid w:val="00701B0A"/>
    <w:rsid w:val="007042B9"/>
    <w:rsid w:val="007125B4"/>
    <w:rsid w:val="00714EC7"/>
    <w:rsid w:val="007153C7"/>
    <w:rsid w:val="00731292"/>
    <w:rsid w:val="00735F8B"/>
    <w:rsid w:val="00736B9D"/>
    <w:rsid w:val="00742F38"/>
    <w:rsid w:val="0074568F"/>
    <w:rsid w:val="00755034"/>
    <w:rsid w:val="00755562"/>
    <w:rsid w:val="007571FC"/>
    <w:rsid w:val="007575FF"/>
    <w:rsid w:val="00757CCB"/>
    <w:rsid w:val="00760041"/>
    <w:rsid w:val="00764D4A"/>
    <w:rsid w:val="00771E9D"/>
    <w:rsid w:val="007724B2"/>
    <w:rsid w:val="007764F1"/>
    <w:rsid w:val="00781929"/>
    <w:rsid w:val="00781A66"/>
    <w:rsid w:val="00781F33"/>
    <w:rsid w:val="00786ACB"/>
    <w:rsid w:val="007922D0"/>
    <w:rsid w:val="0079726B"/>
    <w:rsid w:val="007A294A"/>
    <w:rsid w:val="007A2B8F"/>
    <w:rsid w:val="007B1653"/>
    <w:rsid w:val="007B5BF4"/>
    <w:rsid w:val="007B66D6"/>
    <w:rsid w:val="007C3D22"/>
    <w:rsid w:val="007D021D"/>
    <w:rsid w:val="007D0D35"/>
    <w:rsid w:val="007D59B5"/>
    <w:rsid w:val="007E73D5"/>
    <w:rsid w:val="007F3357"/>
    <w:rsid w:val="007F4EB0"/>
    <w:rsid w:val="007F6806"/>
    <w:rsid w:val="007F6AD2"/>
    <w:rsid w:val="00803395"/>
    <w:rsid w:val="00804895"/>
    <w:rsid w:val="0080524E"/>
    <w:rsid w:val="008118AB"/>
    <w:rsid w:val="00811B0E"/>
    <w:rsid w:val="00814E9E"/>
    <w:rsid w:val="008177E3"/>
    <w:rsid w:val="008200CF"/>
    <w:rsid w:val="008213D9"/>
    <w:rsid w:val="008265D6"/>
    <w:rsid w:val="00827259"/>
    <w:rsid w:val="00832C23"/>
    <w:rsid w:val="00834CC3"/>
    <w:rsid w:val="00840DF1"/>
    <w:rsid w:val="00842E32"/>
    <w:rsid w:val="0084458B"/>
    <w:rsid w:val="00845B6C"/>
    <w:rsid w:val="008477A6"/>
    <w:rsid w:val="00856A68"/>
    <w:rsid w:val="00866DE9"/>
    <w:rsid w:val="00867197"/>
    <w:rsid w:val="008677DB"/>
    <w:rsid w:val="00871395"/>
    <w:rsid w:val="00871D98"/>
    <w:rsid w:val="008734EC"/>
    <w:rsid w:val="00876246"/>
    <w:rsid w:val="00876E67"/>
    <w:rsid w:val="00880984"/>
    <w:rsid w:val="00884005"/>
    <w:rsid w:val="0088703D"/>
    <w:rsid w:val="008876E4"/>
    <w:rsid w:val="00891887"/>
    <w:rsid w:val="00895041"/>
    <w:rsid w:val="008A2067"/>
    <w:rsid w:val="008A451E"/>
    <w:rsid w:val="008A5480"/>
    <w:rsid w:val="008A57CA"/>
    <w:rsid w:val="008B2B3C"/>
    <w:rsid w:val="008D32B5"/>
    <w:rsid w:val="008D5207"/>
    <w:rsid w:val="008E26F9"/>
    <w:rsid w:val="008E32D8"/>
    <w:rsid w:val="008E49B3"/>
    <w:rsid w:val="008F3ACB"/>
    <w:rsid w:val="008F5CE1"/>
    <w:rsid w:val="008F63D4"/>
    <w:rsid w:val="008F64FE"/>
    <w:rsid w:val="008F679E"/>
    <w:rsid w:val="009016E8"/>
    <w:rsid w:val="00905369"/>
    <w:rsid w:val="009057EF"/>
    <w:rsid w:val="009068E6"/>
    <w:rsid w:val="00906B03"/>
    <w:rsid w:val="00907BB3"/>
    <w:rsid w:val="009112BE"/>
    <w:rsid w:val="009135EB"/>
    <w:rsid w:val="00913EF8"/>
    <w:rsid w:val="009158E3"/>
    <w:rsid w:val="0091752F"/>
    <w:rsid w:val="0092208A"/>
    <w:rsid w:val="00924775"/>
    <w:rsid w:val="00927207"/>
    <w:rsid w:val="00927ABC"/>
    <w:rsid w:val="00927E5A"/>
    <w:rsid w:val="009303C4"/>
    <w:rsid w:val="00930E44"/>
    <w:rsid w:val="00934A2D"/>
    <w:rsid w:val="0093677D"/>
    <w:rsid w:val="009379D2"/>
    <w:rsid w:val="009464D6"/>
    <w:rsid w:val="00951559"/>
    <w:rsid w:val="009516DB"/>
    <w:rsid w:val="00952D04"/>
    <w:rsid w:val="0095572C"/>
    <w:rsid w:val="0095599C"/>
    <w:rsid w:val="009559AA"/>
    <w:rsid w:val="00955BDA"/>
    <w:rsid w:val="00965963"/>
    <w:rsid w:val="00971AF2"/>
    <w:rsid w:val="00977EDB"/>
    <w:rsid w:val="0098215F"/>
    <w:rsid w:val="0098654D"/>
    <w:rsid w:val="009930FF"/>
    <w:rsid w:val="009969AD"/>
    <w:rsid w:val="00997616"/>
    <w:rsid w:val="009A1DB1"/>
    <w:rsid w:val="009A72C1"/>
    <w:rsid w:val="009B1FA0"/>
    <w:rsid w:val="009B2829"/>
    <w:rsid w:val="009B402D"/>
    <w:rsid w:val="009C00D9"/>
    <w:rsid w:val="009C0965"/>
    <w:rsid w:val="009C29BD"/>
    <w:rsid w:val="009D0158"/>
    <w:rsid w:val="009D1F9F"/>
    <w:rsid w:val="009D4835"/>
    <w:rsid w:val="009D4C81"/>
    <w:rsid w:val="009E0470"/>
    <w:rsid w:val="009E180B"/>
    <w:rsid w:val="009E28F1"/>
    <w:rsid w:val="009E416E"/>
    <w:rsid w:val="009E5169"/>
    <w:rsid w:val="009E7466"/>
    <w:rsid w:val="009F2157"/>
    <w:rsid w:val="009F3B1B"/>
    <w:rsid w:val="009F3E40"/>
    <w:rsid w:val="00A00286"/>
    <w:rsid w:val="00A01CED"/>
    <w:rsid w:val="00A04483"/>
    <w:rsid w:val="00A11887"/>
    <w:rsid w:val="00A217A1"/>
    <w:rsid w:val="00A21F76"/>
    <w:rsid w:val="00A2628F"/>
    <w:rsid w:val="00A33510"/>
    <w:rsid w:val="00A33755"/>
    <w:rsid w:val="00A33E31"/>
    <w:rsid w:val="00A343C8"/>
    <w:rsid w:val="00A45ADA"/>
    <w:rsid w:val="00A46C32"/>
    <w:rsid w:val="00A52A11"/>
    <w:rsid w:val="00A63D9C"/>
    <w:rsid w:val="00A65622"/>
    <w:rsid w:val="00A66D1B"/>
    <w:rsid w:val="00A72689"/>
    <w:rsid w:val="00A72D08"/>
    <w:rsid w:val="00A76E5F"/>
    <w:rsid w:val="00A81DD5"/>
    <w:rsid w:val="00A825D4"/>
    <w:rsid w:val="00A85A22"/>
    <w:rsid w:val="00A876B1"/>
    <w:rsid w:val="00A917D9"/>
    <w:rsid w:val="00A95C17"/>
    <w:rsid w:val="00AA1512"/>
    <w:rsid w:val="00AA161F"/>
    <w:rsid w:val="00AA1C95"/>
    <w:rsid w:val="00AB29BC"/>
    <w:rsid w:val="00AB6DB6"/>
    <w:rsid w:val="00AC010B"/>
    <w:rsid w:val="00AC0E01"/>
    <w:rsid w:val="00AC2AEB"/>
    <w:rsid w:val="00AD2FE3"/>
    <w:rsid w:val="00AD3ED8"/>
    <w:rsid w:val="00AD40D7"/>
    <w:rsid w:val="00AE2EDD"/>
    <w:rsid w:val="00AE4286"/>
    <w:rsid w:val="00AE682B"/>
    <w:rsid w:val="00AF57C0"/>
    <w:rsid w:val="00B00B1E"/>
    <w:rsid w:val="00B017EC"/>
    <w:rsid w:val="00B04958"/>
    <w:rsid w:val="00B063FC"/>
    <w:rsid w:val="00B12583"/>
    <w:rsid w:val="00B12892"/>
    <w:rsid w:val="00B208FE"/>
    <w:rsid w:val="00B24154"/>
    <w:rsid w:val="00B24364"/>
    <w:rsid w:val="00B302B9"/>
    <w:rsid w:val="00B306F3"/>
    <w:rsid w:val="00B3464F"/>
    <w:rsid w:val="00B404C8"/>
    <w:rsid w:val="00B4109F"/>
    <w:rsid w:val="00B47486"/>
    <w:rsid w:val="00B47D44"/>
    <w:rsid w:val="00B5071B"/>
    <w:rsid w:val="00B600AE"/>
    <w:rsid w:val="00B611C9"/>
    <w:rsid w:val="00B616F7"/>
    <w:rsid w:val="00B61EB2"/>
    <w:rsid w:val="00B62D2E"/>
    <w:rsid w:val="00B63847"/>
    <w:rsid w:val="00B70216"/>
    <w:rsid w:val="00B70D81"/>
    <w:rsid w:val="00B804C1"/>
    <w:rsid w:val="00B80BBB"/>
    <w:rsid w:val="00B81A78"/>
    <w:rsid w:val="00B8235F"/>
    <w:rsid w:val="00B82A27"/>
    <w:rsid w:val="00B8583B"/>
    <w:rsid w:val="00B91C25"/>
    <w:rsid w:val="00B92318"/>
    <w:rsid w:val="00B93698"/>
    <w:rsid w:val="00B94BAD"/>
    <w:rsid w:val="00B95865"/>
    <w:rsid w:val="00BA0154"/>
    <w:rsid w:val="00BA0825"/>
    <w:rsid w:val="00BA0A2B"/>
    <w:rsid w:val="00BA0DB1"/>
    <w:rsid w:val="00BA15E5"/>
    <w:rsid w:val="00BA2537"/>
    <w:rsid w:val="00BA41A4"/>
    <w:rsid w:val="00BA671F"/>
    <w:rsid w:val="00BB5B00"/>
    <w:rsid w:val="00BB64A3"/>
    <w:rsid w:val="00BC07D9"/>
    <w:rsid w:val="00BC52E8"/>
    <w:rsid w:val="00BC583A"/>
    <w:rsid w:val="00BC70CE"/>
    <w:rsid w:val="00BF12CE"/>
    <w:rsid w:val="00BF1BF0"/>
    <w:rsid w:val="00BF252B"/>
    <w:rsid w:val="00BF3957"/>
    <w:rsid w:val="00BF51A8"/>
    <w:rsid w:val="00BF6CA7"/>
    <w:rsid w:val="00C01387"/>
    <w:rsid w:val="00C03182"/>
    <w:rsid w:val="00C05AC9"/>
    <w:rsid w:val="00C07DA9"/>
    <w:rsid w:val="00C1297C"/>
    <w:rsid w:val="00C12AF2"/>
    <w:rsid w:val="00C12D2F"/>
    <w:rsid w:val="00C14990"/>
    <w:rsid w:val="00C15188"/>
    <w:rsid w:val="00C1739C"/>
    <w:rsid w:val="00C20F98"/>
    <w:rsid w:val="00C22F8F"/>
    <w:rsid w:val="00C24161"/>
    <w:rsid w:val="00C2795E"/>
    <w:rsid w:val="00C363E0"/>
    <w:rsid w:val="00C37677"/>
    <w:rsid w:val="00C448DB"/>
    <w:rsid w:val="00C46831"/>
    <w:rsid w:val="00C60D7C"/>
    <w:rsid w:val="00C62671"/>
    <w:rsid w:val="00C628F4"/>
    <w:rsid w:val="00C678C7"/>
    <w:rsid w:val="00C67BE8"/>
    <w:rsid w:val="00C74C36"/>
    <w:rsid w:val="00C8378F"/>
    <w:rsid w:val="00C93CFA"/>
    <w:rsid w:val="00C94B42"/>
    <w:rsid w:val="00C963D7"/>
    <w:rsid w:val="00CB1721"/>
    <w:rsid w:val="00CB230C"/>
    <w:rsid w:val="00CB27D3"/>
    <w:rsid w:val="00CB2F1D"/>
    <w:rsid w:val="00CB59C3"/>
    <w:rsid w:val="00CB7B40"/>
    <w:rsid w:val="00CB7D71"/>
    <w:rsid w:val="00CC1B09"/>
    <w:rsid w:val="00CD074A"/>
    <w:rsid w:val="00CD331D"/>
    <w:rsid w:val="00CD4406"/>
    <w:rsid w:val="00CD49A0"/>
    <w:rsid w:val="00CD4DB5"/>
    <w:rsid w:val="00CD6253"/>
    <w:rsid w:val="00CE0711"/>
    <w:rsid w:val="00CE32BD"/>
    <w:rsid w:val="00CE59B7"/>
    <w:rsid w:val="00CE71AA"/>
    <w:rsid w:val="00CF37A6"/>
    <w:rsid w:val="00CF4007"/>
    <w:rsid w:val="00CF52B2"/>
    <w:rsid w:val="00CF794C"/>
    <w:rsid w:val="00D007F9"/>
    <w:rsid w:val="00D04584"/>
    <w:rsid w:val="00D101F8"/>
    <w:rsid w:val="00D11EC4"/>
    <w:rsid w:val="00D12F12"/>
    <w:rsid w:val="00D165D6"/>
    <w:rsid w:val="00D17436"/>
    <w:rsid w:val="00D227C2"/>
    <w:rsid w:val="00D24157"/>
    <w:rsid w:val="00D3446E"/>
    <w:rsid w:val="00D35369"/>
    <w:rsid w:val="00D363E4"/>
    <w:rsid w:val="00D36F05"/>
    <w:rsid w:val="00D414C9"/>
    <w:rsid w:val="00D41571"/>
    <w:rsid w:val="00D46DBF"/>
    <w:rsid w:val="00D502B1"/>
    <w:rsid w:val="00D53B50"/>
    <w:rsid w:val="00D616E0"/>
    <w:rsid w:val="00D67ECC"/>
    <w:rsid w:val="00D80DAC"/>
    <w:rsid w:val="00D81078"/>
    <w:rsid w:val="00D85A50"/>
    <w:rsid w:val="00D93229"/>
    <w:rsid w:val="00D956F9"/>
    <w:rsid w:val="00D96B3B"/>
    <w:rsid w:val="00D973B7"/>
    <w:rsid w:val="00D97E13"/>
    <w:rsid w:val="00DA009D"/>
    <w:rsid w:val="00DA4B8B"/>
    <w:rsid w:val="00DA4D48"/>
    <w:rsid w:val="00DB1C23"/>
    <w:rsid w:val="00DB2C42"/>
    <w:rsid w:val="00DC6F95"/>
    <w:rsid w:val="00DD5F9D"/>
    <w:rsid w:val="00DD70BA"/>
    <w:rsid w:val="00DE3624"/>
    <w:rsid w:val="00DF2AF3"/>
    <w:rsid w:val="00DF3983"/>
    <w:rsid w:val="00DF3E94"/>
    <w:rsid w:val="00DF42C8"/>
    <w:rsid w:val="00DF4CD9"/>
    <w:rsid w:val="00DF4E44"/>
    <w:rsid w:val="00DF7B78"/>
    <w:rsid w:val="00E0472E"/>
    <w:rsid w:val="00E11715"/>
    <w:rsid w:val="00E12E2B"/>
    <w:rsid w:val="00E1779D"/>
    <w:rsid w:val="00E20FED"/>
    <w:rsid w:val="00E2154A"/>
    <w:rsid w:val="00E2688C"/>
    <w:rsid w:val="00E26E0B"/>
    <w:rsid w:val="00E33BE7"/>
    <w:rsid w:val="00E34627"/>
    <w:rsid w:val="00E3665F"/>
    <w:rsid w:val="00E467FB"/>
    <w:rsid w:val="00E52CA6"/>
    <w:rsid w:val="00E55224"/>
    <w:rsid w:val="00E56E6D"/>
    <w:rsid w:val="00E5775F"/>
    <w:rsid w:val="00E61265"/>
    <w:rsid w:val="00E67027"/>
    <w:rsid w:val="00E70DFC"/>
    <w:rsid w:val="00E75E0E"/>
    <w:rsid w:val="00E75F4C"/>
    <w:rsid w:val="00E854BA"/>
    <w:rsid w:val="00E85807"/>
    <w:rsid w:val="00E858F5"/>
    <w:rsid w:val="00E85946"/>
    <w:rsid w:val="00E93579"/>
    <w:rsid w:val="00EA2A8A"/>
    <w:rsid w:val="00EB0F9A"/>
    <w:rsid w:val="00EC49AF"/>
    <w:rsid w:val="00EC5DB9"/>
    <w:rsid w:val="00ED1C02"/>
    <w:rsid w:val="00ED41D1"/>
    <w:rsid w:val="00ED7524"/>
    <w:rsid w:val="00EE1318"/>
    <w:rsid w:val="00EE3C2D"/>
    <w:rsid w:val="00EE41A8"/>
    <w:rsid w:val="00EE6F3D"/>
    <w:rsid w:val="00EE75A0"/>
    <w:rsid w:val="00EE779C"/>
    <w:rsid w:val="00EF201E"/>
    <w:rsid w:val="00EF300D"/>
    <w:rsid w:val="00EF6FBA"/>
    <w:rsid w:val="00F0187A"/>
    <w:rsid w:val="00F03EFE"/>
    <w:rsid w:val="00F136E1"/>
    <w:rsid w:val="00F13D02"/>
    <w:rsid w:val="00F15BC0"/>
    <w:rsid w:val="00F15DCB"/>
    <w:rsid w:val="00F1778C"/>
    <w:rsid w:val="00F26F1D"/>
    <w:rsid w:val="00F30C22"/>
    <w:rsid w:val="00F32644"/>
    <w:rsid w:val="00F351AC"/>
    <w:rsid w:val="00F35685"/>
    <w:rsid w:val="00F37E91"/>
    <w:rsid w:val="00F41DB9"/>
    <w:rsid w:val="00F42BCC"/>
    <w:rsid w:val="00F4406E"/>
    <w:rsid w:val="00F4670D"/>
    <w:rsid w:val="00F5041A"/>
    <w:rsid w:val="00F50D4B"/>
    <w:rsid w:val="00F50E4E"/>
    <w:rsid w:val="00F53D70"/>
    <w:rsid w:val="00F630E9"/>
    <w:rsid w:val="00F656EE"/>
    <w:rsid w:val="00F66B62"/>
    <w:rsid w:val="00F755DC"/>
    <w:rsid w:val="00F75938"/>
    <w:rsid w:val="00F77357"/>
    <w:rsid w:val="00F83214"/>
    <w:rsid w:val="00F84899"/>
    <w:rsid w:val="00F93056"/>
    <w:rsid w:val="00F964CD"/>
    <w:rsid w:val="00FA012D"/>
    <w:rsid w:val="00FA0605"/>
    <w:rsid w:val="00FA0914"/>
    <w:rsid w:val="00FA7920"/>
    <w:rsid w:val="00FC4C33"/>
    <w:rsid w:val="00FD1943"/>
    <w:rsid w:val="00FD2FFE"/>
    <w:rsid w:val="00FE10F4"/>
    <w:rsid w:val="00FE4523"/>
    <w:rsid w:val="00FE4B01"/>
    <w:rsid w:val="00FF0169"/>
    <w:rsid w:val="00FF29EB"/>
    <w:rsid w:val="00FF4279"/>
    <w:rsid w:val="00FF5267"/>
    <w:rsid w:val="00FF595C"/>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3515198"/>
  <w15:docId w15:val="{1A53C750-B39F-462F-9046-4857D1FE48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Times New Roman" w:hAnsi="Arial" w:cs="Times New Roman"/>
        <w:lang w:val="fr-CA" w:eastAsia="fr-CA" w:bidi="ar-SA"/>
      </w:rPr>
    </w:rPrDefault>
    <w:pPrDefault>
      <w:pPr>
        <w:spacing w:before="120" w:after="180" w:line="28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0"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F37E91"/>
    <w:rPr>
      <w:rFonts w:asciiTheme="minorHAnsi" w:eastAsiaTheme="minorHAnsi" w:hAnsiTheme="minorHAnsi" w:cstheme="minorBidi"/>
      <w:color w:val="000000" w:themeColor="text1"/>
      <w:sz w:val="18"/>
      <w:szCs w:val="18"/>
      <w:lang w:val="en-GB" w:eastAsia="en-US"/>
    </w:rPr>
  </w:style>
  <w:style w:type="paragraph" w:styleId="Heading1">
    <w:name w:val="heading 1"/>
    <w:basedOn w:val="Normal"/>
    <w:next w:val="Normal"/>
    <w:link w:val="Heading1Char"/>
    <w:uiPriority w:val="9"/>
    <w:qFormat/>
    <w:rsid w:val="00D502B1"/>
    <w:pPr>
      <w:keepNext/>
      <w:keepLines/>
      <w:spacing w:before="240" w:after="120"/>
      <w:outlineLvl w:val="0"/>
    </w:pPr>
    <w:rPr>
      <w:rFonts w:asciiTheme="majorHAnsi" w:hAnsiTheme="majorHAnsi"/>
      <w:b/>
      <w:bCs/>
      <w:caps/>
      <w:color w:val="991F3D" w:themeColor="accent2"/>
      <w:sz w:val="24"/>
      <w:szCs w:val="28"/>
    </w:rPr>
  </w:style>
  <w:style w:type="paragraph" w:styleId="Heading2">
    <w:name w:val="heading 2"/>
    <w:basedOn w:val="Normal"/>
    <w:next w:val="Normal"/>
    <w:link w:val="Heading2Char"/>
    <w:uiPriority w:val="9"/>
    <w:unhideWhenUsed/>
    <w:qFormat/>
    <w:rsid w:val="00CD4406"/>
    <w:pPr>
      <w:spacing w:before="200" w:after="0"/>
      <w:outlineLvl w:val="1"/>
    </w:pPr>
    <w:rPr>
      <w:rFonts w:ascii="Arial" w:hAnsi="Arial"/>
      <w:b/>
      <w:bCs/>
      <w:color w:val="991F3D" w:themeColor="accent2"/>
      <w:szCs w:val="26"/>
    </w:rPr>
  </w:style>
  <w:style w:type="paragraph" w:styleId="Heading4">
    <w:name w:val="heading 4"/>
    <w:basedOn w:val="Normal"/>
    <w:next w:val="Normal"/>
    <w:link w:val="Heading4Char"/>
    <w:uiPriority w:val="9"/>
    <w:semiHidden/>
    <w:unhideWhenUsed/>
    <w:qFormat/>
    <w:rsid w:val="00CD4406"/>
    <w:pPr>
      <w:spacing w:before="200" w:after="0"/>
      <w:outlineLvl w:val="3"/>
    </w:pPr>
    <w:rPr>
      <w:rFonts w:ascii="Arial" w:hAnsi="Arial"/>
      <w:b/>
      <w:bCs/>
      <w:i/>
      <w:iCs/>
      <w:szCs w:val="20"/>
      <w:lang w:eastAsia="fr-CA"/>
    </w:rPr>
  </w:style>
  <w:style w:type="paragraph" w:styleId="Heading5">
    <w:name w:val="heading 5"/>
    <w:basedOn w:val="Normal"/>
    <w:next w:val="Normal"/>
    <w:link w:val="Heading5Char"/>
    <w:uiPriority w:val="9"/>
    <w:semiHidden/>
    <w:unhideWhenUsed/>
    <w:qFormat/>
    <w:rsid w:val="00CD4406"/>
    <w:pPr>
      <w:spacing w:before="200" w:after="0"/>
      <w:outlineLvl w:val="4"/>
    </w:pPr>
    <w:rPr>
      <w:rFonts w:ascii="Arial" w:hAnsi="Arial"/>
      <w:b/>
      <w:bCs/>
      <w:color w:val="7F7F7F"/>
      <w:szCs w:val="20"/>
      <w:lang w:eastAsia="fr-CA"/>
    </w:rPr>
  </w:style>
  <w:style w:type="paragraph" w:styleId="Heading6">
    <w:name w:val="heading 6"/>
    <w:basedOn w:val="Normal"/>
    <w:next w:val="Normal"/>
    <w:link w:val="Heading6Char"/>
    <w:uiPriority w:val="9"/>
    <w:semiHidden/>
    <w:unhideWhenUsed/>
    <w:qFormat/>
    <w:rsid w:val="00CD4406"/>
    <w:pPr>
      <w:spacing w:after="0" w:line="271" w:lineRule="auto"/>
      <w:outlineLvl w:val="5"/>
    </w:pPr>
    <w:rPr>
      <w:rFonts w:ascii="Arial" w:hAnsi="Arial"/>
      <w:b/>
      <w:bCs/>
      <w:i/>
      <w:iCs/>
      <w:color w:val="7F7F7F"/>
      <w:szCs w:val="20"/>
      <w:lang w:eastAsia="fr-CA"/>
    </w:rPr>
  </w:style>
  <w:style w:type="paragraph" w:styleId="Heading7">
    <w:name w:val="heading 7"/>
    <w:basedOn w:val="Normal"/>
    <w:next w:val="Normal"/>
    <w:link w:val="Heading7Char"/>
    <w:uiPriority w:val="9"/>
    <w:semiHidden/>
    <w:unhideWhenUsed/>
    <w:qFormat/>
    <w:rsid w:val="00CD4406"/>
    <w:pPr>
      <w:spacing w:after="0"/>
      <w:outlineLvl w:val="6"/>
    </w:pPr>
    <w:rPr>
      <w:rFonts w:ascii="Arial" w:hAnsi="Arial"/>
      <w:i/>
      <w:iCs/>
      <w:szCs w:val="20"/>
      <w:lang w:eastAsia="fr-CA"/>
    </w:rPr>
  </w:style>
  <w:style w:type="paragraph" w:styleId="Heading8">
    <w:name w:val="heading 8"/>
    <w:basedOn w:val="Normal"/>
    <w:next w:val="Normal"/>
    <w:link w:val="Heading8Char"/>
    <w:uiPriority w:val="9"/>
    <w:semiHidden/>
    <w:unhideWhenUsed/>
    <w:qFormat/>
    <w:rsid w:val="00CD4406"/>
    <w:pPr>
      <w:spacing w:after="0"/>
      <w:outlineLvl w:val="7"/>
    </w:pPr>
    <w:rPr>
      <w:rFonts w:ascii="Arial" w:hAnsi="Arial"/>
      <w:szCs w:val="20"/>
      <w:lang w:eastAsia="fr-CA"/>
    </w:rPr>
  </w:style>
  <w:style w:type="paragraph" w:styleId="Heading9">
    <w:name w:val="heading 9"/>
    <w:basedOn w:val="Normal"/>
    <w:next w:val="Normal"/>
    <w:link w:val="Heading9Char"/>
    <w:uiPriority w:val="9"/>
    <w:semiHidden/>
    <w:unhideWhenUsed/>
    <w:qFormat/>
    <w:rsid w:val="00CD4406"/>
    <w:pPr>
      <w:spacing w:after="0"/>
      <w:outlineLvl w:val="8"/>
    </w:pPr>
    <w:rPr>
      <w:rFonts w:ascii="Arial" w:hAnsi="Arial"/>
      <w:i/>
      <w:iCs/>
      <w:spacing w:val="5"/>
      <w:szCs w:val="20"/>
      <w:lang w:eastAsia="fr-C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
    <w:rsid w:val="00D502B1"/>
    <w:rPr>
      <w:rFonts w:asciiTheme="majorHAnsi" w:eastAsiaTheme="minorHAnsi" w:hAnsiTheme="majorHAnsi" w:cstheme="minorBidi"/>
      <w:b/>
      <w:bCs/>
      <w:caps/>
      <w:color w:val="991F3D" w:themeColor="accent2"/>
      <w:sz w:val="24"/>
      <w:szCs w:val="28"/>
      <w:lang w:val="en-GB" w:eastAsia="en-US"/>
    </w:rPr>
  </w:style>
  <w:style w:type="character" w:customStyle="1" w:styleId="Heading2Char">
    <w:name w:val="Heading 2 Char"/>
    <w:link w:val="Heading2"/>
    <w:uiPriority w:val="9"/>
    <w:rsid w:val="00CD4406"/>
    <w:rPr>
      <w:b/>
      <w:bCs/>
      <w:color w:val="991F3D" w:themeColor="accent2"/>
      <w:szCs w:val="26"/>
      <w:lang w:eastAsia="en-US"/>
    </w:rPr>
  </w:style>
  <w:style w:type="character" w:customStyle="1" w:styleId="Heading4Char">
    <w:name w:val="Heading 4 Char"/>
    <w:link w:val="Heading4"/>
    <w:uiPriority w:val="9"/>
    <w:semiHidden/>
    <w:rsid w:val="00CD4406"/>
    <w:rPr>
      <w:rFonts w:ascii="Arial" w:eastAsia="Times New Roman" w:hAnsi="Arial" w:cs="Times New Roman"/>
      <w:b/>
      <w:bCs/>
      <w:i/>
      <w:iCs/>
    </w:rPr>
  </w:style>
  <w:style w:type="character" w:customStyle="1" w:styleId="Heading5Char">
    <w:name w:val="Heading 5 Char"/>
    <w:link w:val="Heading5"/>
    <w:uiPriority w:val="9"/>
    <w:semiHidden/>
    <w:rsid w:val="00CD4406"/>
    <w:rPr>
      <w:rFonts w:ascii="Arial" w:eastAsia="Times New Roman" w:hAnsi="Arial" w:cs="Times New Roman"/>
      <w:b/>
      <w:bCs/>
      <w:color w:val="7F7F7F"/>
    </w:rPr>
  </w:style>
  <w:style w:type="character" w:customStyle="1" w:styleId="Heading6Char">
    <w:name w:val="Heading 6 Char"/>
    <w:link w:val="Heading6"/>
    <w:uiPriority w:val="9"/>
    <w:semiHidden/>
    <w:rsid w:val="00CD4406"/>
    <w:rPr>
      <w:rFonts w:ascii="Arial" w:eastAsia="Times New Roman" w:hAnsi="Arial" w:cs="Times New Roman"/>
      <w:b/>
      <w:bCs/>
      <w:i/>
      <w:iCs/>
      <w:color w:val="7F7F7F"/>
    </w:rPr>
  </w:style>
  <w:style w:type="character" w:customStyle="1" w:styleId="Heading7Char">
    <w:name w:val="Heading 7 Char"/>
    <w:link w:val="Heading7"/>
    <w:uiPriority w:val="9"/>
    <w:semiHidden/>
    <w:rsid w:val="00CD4406"/>
    <w:rPr>
      <w:rFonts w:ascii="Arial" w:eastAsia="Times New Roman" w:hAnsi="Arial" w:cs="Times New Roman"/>
      <w:i/>
      <w:iCs/>
    </w:rPr>
  </w:style>
  <w:style w:type="character" w:customStyle="1" w:styleId="Heading8Char">
    <w:name w:val="Heading 8 Char"/>
    <w:link w:val="Heading8"/>
    <w:uiPriority w:val="9"/>
    <w:semiHidden/>
    <w:rsid w:val="00CD4406"/>
    <w:rPr>
      <w:rFonts w:ascii="Arial" w:eastAsia="Times New Roman" w:hAnsi="Arial" w:cs="Times New Roman"/>
      <w:sz w:val="20"/>
      <w:szCs w:val="20"/>
    </w:rPr>
  </w:style>
  <w:style w:type="character" w:customStyle="1" w:styleId="Heading9Char">
    <w:name w:val="Heading 9 Char"/>
    <w:link w:val="Heading9"/>
    <w:uiPriority w:val="9"/>
    <w:semiHidden/>
    <w:rsid w:val="00CD4406"/>
    <w:rPr>
      <w:rFonts w:ascii="Arial" w:eastAsia="Times New Roman" w:hAnsi="Arial" w:cs="Times New Roman"/>
      <w:i/>
      <w:iCs/>
      <w:spacing w:val="5"/>
      <w:sz w:val="20"/>
      <w:szCs w:val="20"/>
    </w:rPr>
  </w:style>
  <w:style w:type="paragraph" w:styleId="Title">
    <w:name w:val="Title"/>
    <w:basedOn w:val="Normal"/>
    <w:next w:val="Normal"/>
    <w:link w:val="TitleChar"/>
    <w:uiPriority w:val="10"/>
    <w:qFormat/>
    <w:rsid w:val="00524C4C"/>
    <w:rPr>
      <w:rFonts w:asciiTheme="majorHAnsi" w:hAnsiTheme="majorHAnsi"/>
      <w:b/>
      <w:color w:val="5A5A5A"/>
      <w:spacing w:val="5"/>
      <w:sz w:val="36"/>
      <w:szCs w:val="52"/>
    </w:rPr>
  </w:style>
  <w:style w:type="character" w:customStyle="1" w:styleId="TitleChar">
    <w:name w:val="Title Char"/>
    <w:link w:val="Title"/>
    <w:uiPriority w:val="10"/>
    <w:rsid w:val="00524C4C"/>
    <w:rPr>
      <w:rFonts w:asciiTheme="majorHAnsi" w:eastAsiaTheme="minorHAnsi" w:hAnsiTheme="majorHAnsi" w:cstheme="minorBidi"/>
      <w:b/>
      <w:color w:val="5A5A5A"/>
      <w:spacing w:val="5"/>
      <w:sz w:val="36"/>
      <w:szCs w:val="52"/>
      <w:lang w:val="en-GB" w:eastAsia="en-US"/>
    </w:rPr>
  </w:style>
  <w:style w:type="character" w:styleId="Strong">
    <w:name w:val="Strong"/>
    <w:uiPriority w:val="22"/>
    <w:qFormat/>
    <w:rsid w:val="00341189"/>
    <w:rPr>
      <w:rFonts w:asciiTheme="majorHAnsi" w:hAnsiTheme="majorHAnsi" w:cstheme="majorHAnsi"/>
      <w:b/>
      <w:bCs/>
    </w:rPr>
  </w:style>
  <w:style w:type="character" w:styleId="Emphasis">
    <w:name w:val="Emphasis"/>
    <w:uiPriority w:val="20"/>
    <w:qFormat/>
    <w:rsid w:val="00CD4406"/>
    <w:rPr>
      <w:b/>
      <w:bCs/>
      <w:i/>
      <w:iCs/>
      <w:spacing w:val="10"/>
      <w:bdr w:val="none" w:sz="0" w:space="0" w:color="auto"/>
      <w:shd w:val="clear" w:color="auto" w:fill="auto"/>
    </w:rPr>
  </w:style>
  <w:style w:type="paragraph" w:styleId="ListParagraph">
    <w:name w:val="List Paragraph"/>
    <w:basedOn w:val="Normal"/>
    <w:link w:val="ListParagraphChar"/>
    <w:uiPriority w:val="34"/>
    <w:qFormat/>
    <w:rsid w:val="00CD4406"/>
    <w:pPr>
      <w:numPr>
        <w:numId w:val="4"/>
      </w:numPr>
    </w:pPr>
  </w:style>
  <w:style w:type="paragraph" w:styleId="Quote">
    <w:name w:val="Quote"/>
    <w:basedOn w:val="Normal"/>
    <w:next w:val="Normal"/>
    <w:link w:val="QuoteChar"/>
    <w:uiPriority w:val="29"/>
    <w:qFormat/>
    <w:rsid w:val="00CD4406"/>
    <w:pPr>
      <w:spacing w:before="200" w:after="0"/>
    </w:pPr>
    <w:rPr>
      <w:rFonts w:ascii="Arial" w:hAnsi="Arial"/>
      <w:i/>
      <w:iCs/>
      <w:color w:val="991F3D" w:themeColor="accent2"/>
      <w:sz w:val="28"/>
    </w:rPr>
  </w:style>
  <w:style w:type="character" w:customStyle="1" w:styleId="QuoteChar">
    <w:name w:val="Quote Char"/>
    <w:link w:val="Quote"/>
    <w:uiPriority w:val="29"/>
    <w:rsid w:val="00CD4406"/>
    <w:rPr>
      <w:i/>
      <w:iCs/>
      <w:color w:val="991F3D" w:themeColor="accent2"/>
      <w:sz w:val="28"/>
      <w:szCs w:val="22"/>
      <w:lang w:eastAsia="en-US"/>
    </w:rPr>
  </w:style>
  <w:style w:type="paragraph" w:styleId="TOCHeading">
    <w:name w:val="TOC Heading"/>
    <w:basedOn w:val="Heading1"/>
    <w:next w:val="Normal"/>
    <w:uiPriority w:val="39"/>
    <w:semiHidden/>
    <w:unhideWhenUsed/>
    <w:qFormat/>
    <w:rsid w:val="00CD4406"/>
    <w:pPr>
      <w:outlineLvl w:val="9"/>
    </w:pPr>
    <w:rPr>
      <w:lang w:bidi="en-US"/>
    </w:rPr>
  </w:style>
  <w:style w:type="paragraph" w:customStyle="1" w:styleId="Intro">
    <w:name w:val="Intro"/>
    <w:basedOn w:val="Normal"/>
    <w:qFormat/>
    <w:rsid w:val="00CD4406"/>
    <w:rPr>
      <w:color w:val="991F3D" w:themeColor="accent2"/>
      <w:sz w:val="25"/>
    </w:rPr>
  </w:style>
  <w:style w:type="paragraph" w:customStyle="1" w:styleId="Aside-Title">
    <w:name w:val="Aside - Title"/>
    <w:basedOn w:val="Title"/>
    <w:qFormat/>
    <w:rsid w:val="00CD4406"/>
    <w:pPr>
      <w:spacing w:after="0"/>
    </w:pPr>
    <w:rPr>
      <w:caps/>
      <w:color w:val="FFFFFF" w:themeColor="background1"/>
      <w:sz w:val="19"/>
      <w:lang w:val="en-CA"/>
    </w:rPr>
  </w:style>
  <w:style w:type="paragraph" w:customStyle="1" w:styleId="Aside-Heading1">
    <w:name w:val="Aside - Heading 1"/>
    <w:basedOn w:val="Heading1"/>
    <w:qFormat/>
    <w:rsid w:val="00CD4406"/>
    <w:pPr>
      <w:spacing w:before="120" w:after="0"/>
    </w:pPr>
    <w:rPr>
      <w:caps w:val="0"/>
      <w:color w:val="000000"/>
      <w:sz w:val="17"/>
    </w:rPr>
  </w:style>
  <w:style w:type="paragraph" w:customStyle="1" w:styleId="Aside-ListParagraph">
    <w:name w:val="Aside - List Paragraph"/>
    <w:basedOn w:val="ListParagraph"/>
    <w:qFormat/>
    <w:rsid w:val="00CD4406"/>
    <w:pPr>
      <w:numPr>
        <w:numId w:val="5"/>
      </w:numPr>
    </w:pPr>
    <w:rPr>
      <w:sz w:val="17"/>
    </w:rPr>
  </w:style>
  <w:style w:type="paragraph" w:customStyle="1" w:styleId="Aside-Normal">
    <w:name w:val="Aside - Normal"/>
    <w:basedOn w:val="Normal"/>
    <w:qFormat/>
    <w:rsid w:val="00CD4406"/>
    <w:rPr>
      <w:sz w:val="17"/>
    </w:rPr>
  </w:style>
  <w:style w:type="paragraph" w:customStyle="1" w:styleId="Aside-Heading2">
    <w:name w:val="Aside - Heading 2"/>
    <w:basedOn w:val="Heading2"/>
    <w:qFormat/>
    <w:rsid w:val="00CD4406"/>
    <w:rPr>
      <w:rFonts w:asciiTheme="majorHAnsi" w:hAnsiTheme="majorHAnsi"/>
      <w:b w:val="0"/>
      <w:caps/>
      <w:color w:val="000000" w:themeColor="text1"/>
      <w:sz w:val="17"/>
    </w:rPr>
  </w:style>
  <w:style w:type="paragraph" w:customStyle="1" w:styleId="Note">
    <w:name w:val="Note"/>
    <w:basedOn w:val="Normal"/>
    <w:qFormat/>
    <w:rsid w:val="00CD4406"/>
    <w:pPr>
      <w:pBdr>
        <w:top w:val="single" w:sz="4" w:space="6" w:color="auto"/>
      </w:pBdr>
      <w:spacing w:before="720"/>
    </w:pPr>
    <w:rPr>
      <w:sz w:val="14"/>
      <w:lang w:val="en-CA"/>
    </w:rPr>
  </w:style>
  <w:style w:type="paragraph" w:customStyle="1" w:styleId="Aside-Quote">
    <w:name w:val="Aside - Quote"/>
    <w:basedOn w:val="Aside-Normal"/>
    <w:qFormat/>
    <w:rsid w:val="00CD4406"/>
    <w:rPr>
      <w:i/>
      <w:sz w:val="19"/>
      <w:lang w:val="en-CA"/>
    </w:rPr>
  </w:style>
  <w:style w:type="paragraph" w:customStyle="1" w:styleId="GraphicDescription">
    <w:name w:val="Graphic Description"/>
    <w:basedOn w:val="Normal"/>
    <w:rsid w:val="00BA0825"/>
    <w:rPr>
      <w:sz w:val="16"/>
      <w:lang w:val="en-CA"/>
    </w:rPr>
  </w:style>
  <w:style w:type="paragraph" w:customStyle="1" w:styleId="Aside-Sub-Title">
    <w:name w:val="Aside - Sub-Title"/>
    <w:basedOn w:val="Aside-Title"/>
    <w:qFormat/>
    <w:rsid w:val="00CD4406"/>
    <w:pPr>
      <w:spacing w:after="180"/>
    </w:pPr>
    <w:rPr>
      <w:b w:val="0"/>
      <w:color w:val="000000" w:themeColor="text1"/>
      <w:sz w:val="17"/>
    </w:rPr>
  </w:style>
  <w:style w:type="character" w:styleId="SubtleEmphasis">
    <w:name w:val="Subtle Emphasis"/>
    <w:uiPriority w:val="19"/>
    <w:rsid w:val="00BA0825"/>
    <w:rPr>
      <w:i/>
      <w:iCs/>
    </w:rPr>
  </w:style>
  <w:style w:type="paragraph" w:customStyle="1" w:styleId="IntroductionStyle">
    <w:name w:val="Introduction_Style"/>
    <w:basedOn w:val="Normal"/>
    <w:link w:val="IntroductionStyleChar"/>
    <w:rsid w:val="00EB0F9A"/>
    <w:pPr>
      <w:spacing w:before="0"/>
    </w:pPr>
    <w:rPr>
      <w:b/>
      <w:caps/>
      <w:color w:val="991F3D"/>
      <w:sz w:val="26"/>
    </w:rPr>
  </w:style>
  <w:style w:type="table" w:styleId="TableGrid">
    <w:name w:val="Table Grid"/>
    <w:basedOn w:val="TableNormal"/>
    <w:uiPriority w:val="59"/>
    <w:rsid w:val="005678AE"/>
    <w:rPr>
      <w:rFonts w:asciiTheme="minorHAnsi" w:eastAsiaTheme="minorHAnsi" w:hAnsiTheme="minorHAnsi" w:cstheme="minorBidi"/>
      <w:sz w:val="18"/>
      <w:szCs w:val="22"/>
      <w:lang w:val="en-GB" w:eastAsia="en-US"/>
    </w:rPr>
    <w:tblPr>
      <w:tblBorders>
        <w:top w:val="single" w:sz="4" w:space="0" w:color="A1C4D0" w:themeColor="accent6"/>
        <w:left w:val="single" w:sz="4" w:space="0" w:color="A1C4D0" w:themeColor="accent6"/>
        <w:bottom w:val="single" w:sz="4" w:space="0" w:color="A1C4D0" w:themeColor="accent6"/>
        <w:right w:val="single" w:sz="4" w:space="0" w:color="A1C4D0" w:themeColor="accent6"/>
        <w:insideH w:val="single" w:sz="4" w:space="0" w:color="A1C4D0" w:themeColor="accent6"/>
        <w:insideV w:val="single" w:sz="4" w:space="0" w:color="A1C4D0" w:themeColor="accent6"/>
      </w:tblBorders>
    </w:tblPr>
    <w:tcPr>
      <w:shd w:val="clear" w:color="auto" w:fill="FFFFFF" w:themeFill="background1"/>
    </w:tcPr>
  </w:style>
  <w:style w:type="paragraph" w:customStyle="1" w:styleId="BodyContentStyle">
    <w:name w:val="Body_Content_Style"/>
    <w:link w:val="BodyContentStyleChar"/>
    <w:rsid w:val="00EB0F9A"/>
    <w:rPr>
      <w:rFonts w:asciiTheme="minorHAnsi" w:eastAsiaTheme="minorHAnsi" w:hAnsiTheme="minorHAnsi" w:cstheme="minorBidi"/>
      <w:color w:val="000000" w:themeColor="text1"/>
      <w:sz w:val="18"/>
      <w:szCs w:val="18"/>
      <w:lang w:val="en-GB" w:eastAsia="en-US"/>
    </w:rPr>
  </w:style>
  <w:style w:type="character" w:customStyle="1" w:styleId="BodyContentStyleChar">
    <w:name w:val="Body_Content_Style Char"/>
    <w:basedOn w:val="DefaultParagraphFont"/>
    <w:link w:val="BodyContentStyle"/>
    <w:rsid w:val="00EB0F9A"/>
    <w:rPr>
      <w:rFonts w:asciiTheme="minorHAnsi" w:eastAsiaTheme="minorHAnsi" w:hAnsiTheme="minorHAnsi" w:cstheme="minorBidi"/>
      <w:color w:val="000000" w:themeColor="text1"/>
      <w:sz w:val="18"/>
      <w:szCs w:val="18"/>
      <w:lang w:val="en-GB" w:eastAsia="en-US"/>
    </w:rPr>
  </w:style>
  <w:style w:type="character" w:customStyle="1" w:styleId="IntroductionStyleChar">
    <w:name w:val="Introduction_Style Char"/>
    <w:basedOn w:val="DefaultParagraphFont"/>
    <w:link w:val="IntroductionStyle"/>
    <w:rsid w:val="00EB0F9A"/>
    <w:rPr>
      <w:rFonts w:asciiTheme="minorHAnsi" w:eastAsiaTheme="minorHAnsi" w:hAnsiTheme="minorHAnsi" w:cstheme="minorBidi"/>
      <w:b/>
      <w:caps/>
      <w:color w:val="991F3D"/>
      <w:sz w:val="26"/>
      <w:szCs w:val="18"/>
      <w:lang w:val="en-GB" w:eastAsia="en-US"/>
    </w:rPr>
  </w:style>
  <w:style w:type="character" w:customStyle="1" w:styleId="SubHeadingbold">
    <w:name w:val="SubHeading_bold"/>
    <w:basedOn w:val="DefaultParagraphFont"/>
    <w:uiPriority w:val="1"/>
    <w:rsid w:val="00EB0F9A"/>
    <w:rPr>
      <w:rFonts w:asciiTheme="minorHAnsi" w:hAnsiTheme="minorHAnsi"/>
      <w:b/>
      <w:color w:val="000000" w:themeColor="text1"/>
      <w:sz w:val="18"/>
    </w:rPr>
  </w:style>
  <w:style w:type="paragraph" w:customStyle="1" w:styleId="MianBullets">
    <w:name w:val="Mian_Bullets"/>
    <w:basedOn w:val="Normal"/>
    <w:rsid w:val="00EB0F9A"/>
    <w:pPr>
      <w:tabs>
        <w:tab w:val="left" w:pos="426"/>
      </w:tabs>
      <w:spacing w:line="300" w:lineRule="auto"/>
    </w:pPr>
  </w:style>
  <w:style w:type="paragraph" w:styleId="BalloonText">
    <w:name w:val="Balloon Text"/>
    <w:basedOn w:val="Normal"/>
    <w:link w:val="BalloonTextChar"/>
    <w:uiPriority w:val="99"/>
    <w:semiHidden/>
    <w:unhideWhenUsed/>
    <w:rsid w:val="00EB0F9A"/>
    <w:pPr>
      <w:spacing w:before="0" w:after="0"/>
    </w:pPr>
    <w:rPr>
      <w:rFonts w:ascii="Tahoma" w:hAnsi="Tahoma" w:cs="Tahoma"/>
      <w:sz w:val="16"/>
      <w:szCs w:val="16"/>
    </w:rPr>
  </w:style>
  <w:style w:type="character" w:customStyle="1" w:styleId="BalloonTextChar">
    <w:name w:val="Balloon Text Char"/>
    <w:basedOn w:val="DefaultParagraphFont"/>
    <w:link w:val="BalloonText"/>
    <w:uiPriority w:val="99"/>
    <w:semiHidden/>
    <w:rsid w:val="00EB0F9A"/>
    <w:rPr>
      <w:rFonts w:ascii="Tahoma" w:eastAsiaTheme="minorHAnsi" w:hAnsi="Tahoma" w:cs="Tahoma"/>
      <w:color w:val="5A5A5A" w:themeColor="text2"/>
      <w:sz w:val="16"/>
      <w:szCs w:val="16"/>
      <w:lang w:val="en-GB" w:eastAsia="en-US"/>
    </w:rPr>
  </w:style>
  <w:style w:type="paragraph" w:styleId="Header">
    <w:name w:val="header"/>
    <w:basedOn w:val="Normal"/>
    <w:link w:val="HeaderChar"/>
    <w:uiPriority w:val="99"/>
    <w:unhideWhenUsed/>
    <w:rsid w:val="00876246"/>
    <w:pPr>
      <w:tabs>
        <w:tab w:val="center" w:pos="4680"/>
        <w:tab w:val="right" w:pos="9360"/>
      </w:tabs>
      <w:spacing w:before="0" w:after="0"/>
    </w:pPr>
  </w:style>
  <w:style w:type="character" w:customStyle="1" w:styleId="HeaderChar">
    <w:name w:val="Header Char"/>
    <w:basedOn w:val="DefaultParagraphFont"/>
    <w:link w:val="Header"/>
    <w:uiPriority w:val="99"/>
    <w:rsid w:val="00876246"/>
    <w:rPr>
      <w:rFonts w:asciiTheme="minorHAnsi" w:eastAsiaTheme="minorHAnsi" w:hAnsiTheme="minorHAnsi" w:cstheme="minorBidi"/>
      <w:color w:val="5A5A5A" w:themeColor="text2"/>
      <w:sz w:val="22"/>
      <w:szCs w:val="18"/>
      <w:lang w:val="en-GB" w:eastAsia="en-US"/>
    </w:rPr>
  </w:style>
  <w:style w:type="paragraph" w:styleId="Footer">
    <w:name w:val="footer"/>
    <w:basedOn w:val="Normal"/>
    <w:link w:val="FooterChar"/>
    <w:uiPriority w:val="99"/>
    <w:unhideWhenUsed/>
    <w:rsid w:val="00876246"/>
    <w:pPr>
      <w:tabs>
        <w:tab w:val="center" w:pos="4680"/>
        <w:tab w:val="right" w:pos="9360"/>
      </w:tabs>
      <w:spacing w:before="0" w:after="0"/>
    </w:pPr>
  </w:style>
  <w:style w:type="character" w:customStyle="1" w:styleId="FooterChar">
    <w:name w:val="Footer Char"/>
    <w:basedOn w:val="DefaultParagraphFont"/>
    <w:link w:val="Footer"/>
    <w:uiPriority w:val="99"/>
    <w:rsid w:val="00876246"/>
    <w:rPr>
      <w:rFonts w:asciiTheme="minorHAnsi" w:eastAsiaTheme="minorHAnsi" w:hAnsiTheme="minorHAnsi" w:cstheme="minorBidi"/>
      <w:color w:val="5A5A5A" w:themeColor="text2"/>
      <w:sz w:val="22"/>
      <w:szCs w:val="18"/>
      <w:lang w:val="en-GB" w:eastAsia="en-US"/>
    </w:rPr>
  </w:style>
  <w:style w:type="character" w:styleId="PlaceholderText">
    <w:name w:val="Placeholder Text"/>
    <w:basedOn w:val="DefaultParagraphFont"/>
    <w:uiPriority w:val="99"/>
    <w:semiHidden/>
    <w:rsid w:val="00524C4C"/>
    <w:rPr>
      <w:color w:val="808080"/>
    </w:rPr>
  </w:style>
  <w:style w:type="paragraph" w:customStyle="1" w:styleId="Dashes">
    <w:name w:val="Dashes"/>
    <w:basedOn w:val="Normal"/>
    <w:rsid w:val="00231CEE"/>
    <w:pPr>
      <w:spacing w:before="0" w:after="0" w:line="320" w:lineRule="exact"/>
    </w:pPr>
    <w:rPr>
      <w:rFonts w:ascii="Garamond" w:eastAsia="Times New Roman" w:hAnsi="Garamond" w:cs="Times New Roman"/>
      <w:color w:val="auto"/>
      <w:sz w:val="24"/>
      <w:szCs w:val="20"/>
      <w:lang w:val="en-US"/>
    </w:rPr>
  </w:style>
  <w:style w:type="paragraph" w:customStyle="1" w:styleId="TableStyle">
    <w:name w:val="TableStyle"/>
    <w:basedOn w:val="IntroductionStyle"/>
    <w:rsid w:val="005678AE"/>
    <w:pPr>
      <w:spacing w:after="0"/>
    </w:pPr>
    <w:rPr>
      <w:caps w:val="0"/>
      <w:color w:val="000000" w:themeColor="text1"/>
      <w:sz w:val="18"/>
    </w:rPr>
  </w:style>
  <w:style w:type="paragraph" w:customStyle="1" w:styleId="Sidebar-Heading1">
    <w:name w:val="Sidebar - Heading 1"/>
    <w:basedOn w:val="Heading1"/>
    <w:link w:val="Sidebar-Heading1Char"/>
    <w:qFormat/>
    <w:rsid w:val="00662E93"/>
    <w:pPr>
      <w:keepLines w:val="0"/>
      <w:spacing w:after="360"/>
    </w:pPr>
    <w:rPr>
      <w:color w:val="FFFFFF" w:themeColor="background1"/>
    </w:rPr>
  </w:style>
  <w:style w:type="paragraph" w:customStyle="1" w:styleId="Sidebar-bullet">
    <w:name w:val="Sidebar - bullet"/>
    <w:basedOn w:val="Normal"/>
    <w:qFormat/>
    <w:rsid w:val="008D32B5"/>
    <w:pPr>
      <w:tabs>
        <w:tab w:val="left" w:pos="426"/>
      </w:tabs>
      <w:spacing w:line="300" w:lineRule="auto"/>
      <w:ind w:left="374" w:right="115" w:hanging="230"/>
    </w:pPr>
    <w:rPr>
      <w:color w:val="FFFFFF" w:themeColor="background1"/>
    </w:rPr>
  </w:style>
  <w:style w:type="paragraph" w:customStyle="1" w:styleId="Sidebar-Heading2">
    <w:name w:val="Sidebar - Heading 2"/>
    <w:basedOn w:val="Heading2"/>
    <w:qFormat/>
    <w:rsid w:val="008D32B5"/>
    <w:pPr>
      <w:spacing w:before="240" w:after="120"/>
    </w:pPr>
    <w:rPr>
      <w:rFonts w:asciiTheme="majorHAnsi" w:hAnsiTheme="majorHAnsi"/>
      <w:caps/>
      <w:color w:val="FFFFFF" w:themeColor="background1"/>
    </w:rPr>
  </w:style>
  <w:style w:type="character" w:customStyle="1" w:styleId="Sidebar-Heading1Char">
    <w:name w:val="Sidebar - Heading 1 Char"/>
    <w:basedOn w:val="Heading1Char"/>
    <w:link w:val="Sidebar-Heading1"/>
    <w:rsid w:val="00662E93"/>
    <w:rPr>
      <w:rFonts w:asciiTheme="majorHAnsi" w:eastAsiaTheme="minorHAnsi" w:hAnsiTheme="majorHAnsi" w:cstheme="minorBidi"/>
      <w:b/>
      <w:bCs/>
      <w:caps/>
      <w:color w:val="FFFFFF" w:themeColor="background1"/>
      <w:sz w:val="24"/>
      <w:szCs w:val="28"/>
      <w:lang w:val="en-GB" w:eastAsia="en-US"/>
    </w:rPr>
  </w:style>
  <w:style w:type="table" w:customStyle="1" w:styleId="NewTable">
    <w:name w:val="NewTable"/>
    <w:basedOn w:val="TableNormal"/>
    <w:uiPriority w:val="99"/>
    <w:rsid w:val="005678AE"/>
    <w:rPr>
      <w:sz w:val="18"/>
    </w:rPr>
    <w:tblPr/>
  </w:style>
  <w:style w:type="paragraph" w:customStyle="1" w:styleId="BulletLevel1">
    <w:name w:val="Bullet Level 1"/>
    <w:basedOn w:val="Normal"/>
    <w:rsid w:val="00AD40D7"/>
    <w:pPr>
      <w:tabs>
        <w:tab w:val="num" w:pos="540"/>
      </w:tabs>
      <w:spacing w:before="0" w:line="240" w:lineRule="atLeast"/>
      <w:ind w:left="540" w:right="-57" w:hanging="360"/>
    </w:pPr>
    <w:rPr>
      <w:rFonts w:ascii="Arial" w:eastAsia="Times New Roman" w:hAnsi="Arial" w:cs="Times New Roman"/>
      <w:color w:val="auto"/>
      <w:sz w:val="20"/>
      <w:szCs w:val="20"/>
      <w:lang w:val="en-US" w:eastAsia="fr-CA"/>
    </w:rPr>
  </w:style>
  <w:style w:type="character" w:customStyle="1" w:styleId="WW8Num3z0">
    <w:name w:val="WW8Num3z0"/>
    <w:rsid w:val="00600BDE"/>
    <w:rPr>
      <w:rFonts w:ascii="Symbol" w:hAnsi="Symbol"/>
    </w:rPr>
  </w:style>
  <w:style w:type="paragraph" w:customStyle="1" w:styleId="WW-BodyText2">
    <w:name w:val="WW-Body Text 2"/>
    <w:basedOn w:val="Normal"/>
    <w:rsid w:val="00600BDE"/>
    <w:pPr>
      <w:suppressAutoHyphens/>
      <w:spacing w:before="0" w:after="0" w:line="240" w:lineRule="auto"/>
    </w:pPr>
    <w:rPr>
      <w:rFonts w:ascii="Times New Roman" w:eastAsia="Times New Roman" w:hAnsi="Times New Roman" w:cs="Times New Roman"/>
      <w:color w:val="auto"/>
      <w:sz w:val="24"/>
      <w:szCs w:val="20"/>
      <w:lang w:val="en-US" w:eastAsia="ar-SA"/>
    </w:rPr>
  </w:style>
  <w:style w:type="paragraph" w:customStyle="1" w:styleId="levnl11">
    <w:name w:val="_levnl11"/>
    <w:basedOn w:val="Normal"/>
    <w:rsid w:val="00611FDF"/>
    <w:pPr>
      <w:widowControl w:val="0"/>
      <w:tabs>
        <w:tab w:val="left" w:pos="360"/>
        <w:tab w:val="left" w:pos="1080"/>
        <w:tab w:val="left" w:pos="1800"/>
        <w:tab w:val="left" w:pos="2520"/>
        <w:tab w:val="left" w:pos="3240"/>
        <w:tab w:val="left" w:pos="3960"/>
        <w:tab w:val="left" w:pos="4680"/>
        <w:tab w:val="left" w:pos="5400"/>
        <w:tab w:val="left" w:pos="6120"/>
        <w:tab w:val="left" w:pos="6840"/>
        <w:tab w:val="left" w:pos="7560"/>
        <w:tab w:val="left" w:pos="8280"/>
        <w:tab w:val="left" w:pos="9000"/>
        <w:tab w:val="left" w:pos="9720"/>
        <w:tab w:val="left" w:pos="10440"/>
      </w:tabs>
      <w:suppressAutoHyphens/>
      <w:spacing w:before="0" w:after="0" w:line="240" w:lineRule="auto"/>
      <w:ind w:left="360" w:hanging="360"/>
    </w:pPr>
    <w:rPr>
      <w:rFonts w:ascii="Times New Roman" w:eastAsia="Times New Roman" w:hAnsi="Times New Roman" w:cs="Times New Roman"/>
      <w:color w:val="auto"/>
      <w:sz w:val="20"/>
      <w:szCs w:val="20"/>
      <w:lang w:val="en-US" w:eastAsia="ar-SA"/>
    </w:rPr>
  </w:style>
  <w:style w:type="paragraph" w:styleId="ListBullet">
    <w:name w:val="List Bullet"/>
    <w:basedOn w:val="Normal"/>
    <w:semiHidden/>
    <w:rsid w:val="00611FDF"/>
    <w:pPr>
      <w:numPr>
        <w:numId w:val="9"/>
      </w:numPr>
      <w:spacing w:before="0" w:after="0" w:line="240" w:lineRule="auto"/>
    </w:pPr>
    <w:rPr>
      <w:rFonts w:ascii="Times New Roman" w:eastAsia="Times New Roman" w:hAnsi="Times New Roman" w:cs="Times New Roman"/>
      <w:color w:val="auto"/>
      <w:sz w:val="24"/>
      <w:szCs w:val="24"/>
      <w:lang w:val="en-US" w:eastAsia="ar-SA"/>
    </w:rPr>
  </w:style>
  <w:style w:type="paragraph" w:customStyle="1" w:styleId="WW-PlainText">
    <w:name w:val="WW-Plain Text"/>
    <w:basedOn w:val="Normal"/>
    <w:rsid w:val="009B402D"/>
    <w:pPr>
      <w:suppressAutoHyphens/>
      <w:spacing w:before="0" w:after="0" w:line="240" w:lineRule="auto"/>
    </w:pPr>
    <w:rPr>
      <w:rFonts w:ascii="Courier New" w:eastAsia="Times New Roman" w:hAnsi="Courier New" w:cs="Times New Roman"/>
      <w:color w:val="auto"/>
      <w:sz w:val="20"/>
      <w:szCs w:val="20"/>
      <w:lang w:val="en-US" w:eastAsia="ar-SA"/>
    </w:rPr>
  </w:style>
  <w:style w:type="character" w:customStyle="1" w:styleId="WW-Absatz-Standardschriftart111111111111111111111">
    <w:name w:val="WW-Absatz-Standardschriftart111111111111111111111"/>
    <w:rsid w:val="00B3464F"/>
  </w:style>
  <w:style w:type="paragraph" w:styleId="BodyText">
    <w:name w:val="Body Text"/>
    <w:basedOn w:val="Normal"/>
    <w:link w:val="BodyTextChar"/>
    <w:semiHidden/>
    <w:rsid w:val="00B3464F"/>
    <w:pPr>
      <w:suppressAutoHyphens/>
      <w:spacing w:before="0" w:after="120" w:line="240" w:lineRule="auto"/>
    </w:pPr>
    <w:rPr>
      <w:rFonts w:ascii="Times New Roman" w:eastAsia="Times New Roman" w:hAnsi="Times New Roman" w:cs="Times New Roman"/>
      <w:color w:val="auto"/>
      <w:sz w:val="20"/>
      <w:szCs w:val="20"/>
      <w:lang w:val="en-US" w:eastAsia="ar-SA"/>
    </w:rPr>
  </w:style>
  <w:style w:type="character" w:customStyle="1" w:styleId="BodyTextChar">
    <w:name w:val="Body Text Char"/>
    <w:basedOn w:val="DefaultParagraphFont"/>
    <w:link w:val="BodyText"/>
    <w:semiHidden/>
    <w:rsid w:val="00B3464F"/>
    <w:rPr>
      <w:rFonts w:ascii="Times New Roman" w:hAnsi="Times New Roman"/>
      <w:lang w:val="en-US" w:eastAsia="ar-SA"/>
    </w:rPr>
  </w:style>
  <w:style w:type="paragraph" w:customStyle="1" w:styleId="WW-HTMLPreformatted">
    <w:name w:val="WW-HTML Preformatted"/>
    <w:basedOn w:val="Normal"/>
    <w:rsid w:val="00C963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spacing w:before="0" w:after="0" w:line="240" w:lineRule="auto"/>
    </w:pPr>
    <w:rPr>
      <w:rFonts w:ascii="Courier New" w:eastAsia="Times New Roman" w:hAnsi="Courier New" w:cs="Times New Roman"/>
      <w:color w:val="auto"/>
      <w:sz w:val="20"/>
      <w:szCs w:val="20"/>
      <w:lang w:val="en-US" w:eastAsia="ar-SA"/>
    </w:rPr>
  </w:style>
  <w:style w:type="character" w:styleId="Hyperlink">
    <w:name w:val="Hyperlink"/>
    <w:basedOn w:val="DefaultParagraphFont"/>
    <w:uiPriority w:val="99"/>
    <w:unhideWhenUsed/>
    <w:rsid w:val="007B1653"/>
    <w:rPr>
      <w:color w:val="0000FF" w:themeColor="hyperlink"/>
      <w:u w:val="single"/>
    </w:rPr>
  </w:style>
  <w:style w:type="paragraph" w:styleId="NormalWeb">
    <w:name w:val="Normal (Web)"/>
    <w:basedOn w:val="Normal"/>
    <w:uiPriority w:val="99"/>
    <w:unhideWhenUsed/>
    <w:rsid w:val="00736B9D"/>
    <w:pPr>
      <w:spacing w:before="100" w:beforeAutospacing="1" w:after="100" w:afterAutospacing="1" w:line="240" w:lineRule="auto"/>
    </w:pPr>
    <w:rPr>
      <w:rFonts w:ascii="Times New Roman" w:eastAsia="Times New Roman" w:hAnsi="Times New Roman" w:cs="Times New Roman"/>
      <w:color w:val="auto"/>
      <w:sz w:val="24"/>
      <w:szCs w:val="24"/>
      <w:lang w:val="en-US"/>
    </w:rPr>
  </w:style>
  <w:style w:type="character" w:customStyle="1" w:styleId="norChar">
    <w:name w:val="nor Char"/>
    <w:rsid w:val="00001DA1"/>
    <w:rPr>
      <w:rFonts w:ascii="Arial" w:hAnsi="Arial"/>
      <w:b/>
      <w:sz w:val="24"/>
      <w:szCs w:val="24"/>
      <w:lang w:val="en-US" w:eastAsia="ar-SA" w:bidi="ar-SA"/>
    </w:rPr>
  </w:style>
  <w:style w:type="character" w:styleId="FollowedHyperlink">
    <w:name w:val="FollowedHyperlink"/>
    <w:basedOn w:val="DefaultParagraphFont"/>
    <w:uiPriority w:val="99"/>
    <w:semiHidden/>
    <w:unhideWhenUsed/>
    <w:rsid w:val="009B2829"/>
    <w:rPr>
      <w:color w:val="800080" w:themeColor="followedHyperlink"/>
      <w:u w:val="single"/>
    </w:rPr>
  </w:style>
  <w:style w:type="paragraph" w:customStyle="1" w:styleId="Default">
    <w:name w:val="Default"/>
    <w:rsid w:val="00BA2537"/>
    <w:pPr>
      <w:autoSpaceDE w:val="0"/>
      <w:autoSpaceDN w:val="0"/>
      <w:adjustRightInd w:val="0"/>
      <w:spacing w:before="0" w:after="0" w:line="240" w:lineRule="auto"/>
    </w:pPr>
    <w:rPr>
      <w:rFonts w:ascii="Trebuchet MS" w:eastAsiaTheme="minorHAnsi" w:hAnsi="Trebuchet MS" w:cs="Trebuchet MS"/>
      <w:color w:val="000000"/>
      <w:sz w:val="24"/>
      <w:szCs w:val="24"/>
      <w:lang w:val="en-US" w:eastAsia="en-US"/>
    </w:rPr>
  </w:style>
  <w:style w:type="character" w:styleId="UnresolvedMention">
    <w:name w:val="Unresolved Mention"/>
    <w:basedOn w:val="DefaultParagraphFont"/>
    <w:uiPriority w:val="99"/>
    <w:semiHidden/>
    <w:unhideWhenUsed/>
    <w:rsid w:val="00F1778C"/>
    <w:rPr>
      <w:color w:val="605E5C"/>
      <w:shd w:val="clear" w:color="auto" w:fill="E1DFDD"/>
    </w:rPr>
  </w:style>
  <w:style w:type="character" w:customStyle="1" w:styleId="ListParagraphChar">
    <w:name w:val="List Paragraph Char"/>
    <w:link w:val="ListParagraph"/>
    <w:uiPriority w:val="34"/>
    <w:locked/>
    <w:rsid w:val="007D0D35"/>
    <w:rPr>
      <w:rFonts w:asciiTheme="minorHAnsi" w:eastAsiaTheme="minorHAnsi" w:hAnsiTheme="minorHAnsi" w:cstheme="minorBidi"/>
      <w:color w:val="000000" w:themeColor="text1"/>
      <w:sz w:val="18"/>
      <w:szCs w:val="18"/>
      <w:lang w:val="en-GB"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03132440">
      <w:bodyDiv w:val="1"/>
      <w:marLeft w:val="0"/>
      <w:marRight w:val="0"/>
      <w:marTop w:val="0"/>
      <w:marBottom w:val="0"/>
      <w:divBdr>
        <w:top w:val="none" w:sz="0" w:space="0" w:color="auto"/>
        <w:left w:val="none" w:sz="0" w:space="0" w:color="auto"/>
        <w:bottom w:val="none" w:sz="0" w:space="0" w:color="auto"/>
        <w:right w:val="none" w:sz="0" w:space="0" w:color="auto"/>
      </w:divBdr>
    </w:div>
    <w:div w:id="521020333">
      <w:bodyDiv w:val="1"/>
      <w:marLeft w:val="0"/>
      <w:marRight w:val="0"/>
      <w:marTop w:val="0"/>
      <w:marBottom w:val="0"/>
      <w:divBdr>
        <w:top w:val="none" w:sz="0" w:space="0" w:color="auto"/>
        <w:left w:val="none" w:sz="0" w:space="0" w:color="auto"/>
        <w:bottom w:val="none" w:sz="0" w:space="0" w:color="auto"/>
        <w:right w:val="none" w:sz="0" w:space="0" w:color="auto"/>
      </w:divBdr>
    </w:div>
    <w:div w:id="570386993">
      <w:bodyDiv w:val="1"/>
      <w:marLeft w:val="0"/>
      <w:marRight w:val="0"/>
      <w:marTop w:val="0"/>
      <w:marBottom w:val="0"/>
      <w:divBdr>
        <w:top w:val="none" w:sz="0" w:space="0" w:color="auto"/>
        <w:left w:val="none" w:sz="0" w:space="0" w:color="auto"/>
        <w:bottom w:val="none" w:sz="0" w:space="0" w:color="auto"/>
        <w:right w:val="none" w:sz="0" w:space="0" w:color="auto"/>
      </w:divBdr>
      <w:divsChild>
        <w:div w:id="1149246720">
          <w:marLeft w:val="0"/>
          <w:marRight w:val="0"/>
          <w:marTop w:val="0"/>
          <w:marBottom w:val="0"/>
          <w:divBdr>
            <w:top w:val="none" w:sz="0" w:space="0" w:color="auto"/>
            <w:left w:val="none" w:sz="0" w:space="0" w:color="auto"/>
            <w:bottom w:val="none" w:sz="0" w:space="0" w:color="auto"/>
            <w:right w:val="none" w:sz="0" w:space="0" w:color="auto"/>
          </w:divBdr>
          <w:divsChild>
            <w:div w:id="2079551970">
              <w:marLeft w:val="0"/>
              <w:marRight w:val="0"/>
              <w:marTop w:val="0"/>
              <w:marBottom w:val="0"/>
              <w:divBdr>
                <w:top w:val="none" w:sz="0" w:space="0" w:color="auto"/>
                <w:left w:val="none" w:sz="0" w:space="0" w:color="auto"/>
                <w:bottom w:val="none" w:sz="0" w:space="0" w:color="auto"/>
                <w:right w:val="none" w:sz="0" w:space="0" w:color="auto"/>
              </w:divBdr>
              <w:divsChild>
                <w:div w:id="2110351871">
                  <w:marLeft w:val="0"/>
                  <w:marRight w:val="0"/>
                  <w:marTop w:val="0"/>
                  <w:marBottom w:val="0"/>
                  <w:divBdr>
                    <w:top w:val="none" w:sz="0" w:space="0" w:color="auto"/>
                    <w:left w:val="none" w:sz="0" w:space="0" w:color="auto"/>
                    <w:bottom w:val="none" w:sz="0" w:space="0" w:color="auto"/>
                    <w:right w:val="none" w:sz="0" w:space="0" w:color="auto"/>
                  </w:divBdr>
                  <w:divsChild>
                    <w:div w:id="735319191">
                      <w:marLeft w:val="0"/>
                      <w:marRight w:val="0"/>
                      <w:marTop w:val="0"/>
                      <w:marBottom w:val="0"/>
                      <w:divBdr>
                        <w:top w:val="none" w:sz="0" w:space="0" w:color="auto"/>
                        <w:left w:val="none" w:sz="0" w:space="0" w:color="auto"/>
                        <w:bottom w:val="none" w:sz="0" w:space="0" w:color="auto"/>
                        <w:right w:val="none" w:sz="0" w:space="0" w:color="auto"/>
                      </w:divBdr>
                      <w:divsChild>
                        <w:div w:id="186914165">
                          <w:marLeft w:val="0"/>
                          <w:marRight w:val="0"/>
                          <w:marTop w:val="0"/>
                          <w:marBottom w:val="0"/>
                          <w:divBdr>
                            <w:top w:val="none" w:sz="0" w:space="0" w:color="auto"/>
                            <w:left w:val="none" w:sz="0" w:space="0" w:color="auto"/>
                            <w:bottom w:val="none" w:sz="0" w:space="0" w:color="auto"/>
                            <w:right w:val="none" w:sz="0" w:space="0" w:color="auto"/>
                          </w:divBdr>
                          <w:divsChild>
                            <w:div w:id="1980303801">
                              <w:marLeft w:val="0"/>
                              <w:marRight w:val="0"/>
                              <w:marTop w:val="0"/>
                              <w:marBottom w:val="0"/>
                              <w:divBdr>
                                <w:top w:val="none" w:sz="0" w:space="0" w:color="auto"/>
                                <w:left w:val="none" w:sz="0" w:space="0" w:color="auto"/>
                                <w:bottom w:val="none" w:sz="0" w:space="0" w:color="auto"/>
                                <w:right w:val="none" w:sz="0" w:space="0" w:color="auto"/>
                              </w:divBdr>
                              <w:divsChild>
                                <w:div w:id="15148765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6780440">
              <w:marLeft w:val="0"/>
              <w:marRight w:val="0"/>
              <w:marTop w:val="0"/>
              <w:marBottom w:val="0"/>
              <w:divBdr>
                <w:top w:val="none" w:sz="0" w:space="0" w:color="auto"/>
                <w:left w:val="none" w:sz="0" w:space="0" w:color="auto"/>
                <w:bottom w:val="none" w:sz="0" w:space="0" w:color="auto"/>
                <w:right w:val="none" w:sz="0" w:space="0" w:color="auto"/>
              </w:divBdr>
            </w:div>
            <w:div w:id="1416584721">
              <w:marLeft w:val="0"/>
              <w:marRight w:val="0"/>
              <w:marTop w:val="0"/>
              <w:marBottom w:val="0"/>
              <w:divBdr>
                <w:top w:val="none" w:sz="0" w:space="0" w:color="auto"/>
                <w:left w:val="none" w:sz="0" w:space="0" w:color="auto"/>
                <w:bottom w:val="none" w:sz="0" w:space="0" w:color="auto"/>
                <w:right w:val="none" w:sz="0" w:space="0" w:color="auto"/>
              </w:divBdr>
              <w:divsChild>
                <w:div w:id="2066447978">
                  <w:marLeft w:val="0"/>
                  <w:marRight w:val="0"/>
                  <w:marTop w:val="0"/>
                  <w:marBottom w:val="0"/>
                  <w:divBdr>
                    <w:top w:val="none" w:sz="0" w:space="0" w:color="auto"/>
                    <w:left w:val="none" w:sz="0" w:space="0" w:color="auto"/>
                    <w:bottom w:val="none" w:sz="0" w:space="0" w:color="auto"/>
                    <w:right w:val="none" w:sz="0" w:space="0" w:color="auto"/>
                  </w:divBdr>
                  <w:divsChild>
                    <w:div w:id="1168445174">
                      <w:marLeft w:val="0"/>
                      <w:marRight w:val="0"/>
                      <w:marTop w:val="0"/>
                      <w:marBottom w:val="0"/>
                      <w:divBdr>
                        <w:top w:val="none" w:sz="0" w:space="0" w:color="auto"/>
                        <w:left w:val="none" w:sz="0" w:space="0" w:color="auto"/>
                        <w:bottom w:val="none" w:sz="0" w:space="0" w:color="auto"/>
                        <w:right w:val="none" w:sz="0" w:space="0" w:color="auto"/>
                      </w:divBdr>
                      <w:divsChild>
                        <w:div w:id="184637615">
                          <w:marLeft w:val="0"/>
                          <w:marRight w:val="0"/>
                          <w:marTop w:val="0"/>
                          <w:marBottom w:val="0"/>
                          <w:divBdr>
                            <w:top w:val="none" w:sz="0" w:space="0" w:color="auto"/>
                            <w:left w:val="none" w:sz="0" w:space="0" w:color="auto"/>
                            <w:bottom w:val="none" w:sz="0" w:space="0" w:color="auto"/>
                            <w:right w:val="none" w:sz="0" w:space="0" w:color="auto"/>
                          </w:divBdr>
                          <w:divsChild>
                            <w:div w:id="599217458">
                              <w:marLeft w:val="0"/>
                              <w:marRight w:val="0"/>
                              <w:marTop w:val="0"/>
                              <w:marBottom w:val="0"/>
                              <w:divBdr>
                                <w:top w:val="none" w:sz="0" w:space="0" w:color="auto"/>
                                <w:left w:val="none" w:sz="0" w:space="0" w:color="auto"/>
                                <w:bottom w:val="none" w:sz="0" w:space="0" w:color="auto"/>
                                <w:right w:val="none" w:sz="0" w:space="0" w:color="auto"/>
                              </w:divBdr>
                              <w:divsChild>
                                <w:div w:id="12508929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002777609">
      <w:bodyDiv w:val="1"/>
      <w:marLeft w:val="0"/>
      <w:marRight w:val="0"/>
      <w:marTop w:val="0"/>
      <w:marBottom w:val="0"/>
      <w:divBdr>
        <w:top w:val="none" w:sz="0" w:space="0" w:color="auto"/>
        <w:left w:val="none" w:sz="0" w:space="0" w:color="auto"/>
        <w:bottom w:val="none" w:sz="0" w:space="0" w:color="auto"/>
        <w:right w:val="none" w:sz="0" w:space="0" w:color="auto"/>
      </w:divBdr>
    </w:div>
    <w:div w:id="1373457955">
      <w:bodyDiv w:val="1"/>
      <w:marLeft w:val="0"/>
      <w:marRight w:val="0"/>
      <w:marTop w:val="0"/>
      <w:marBottom w:val="0"/>
      <w:divBdr>
        <w:top w:val="none" w:sz="0" w:space="0" w:color="auto"/>
        <w:left w:val="none" w:sz="0" w:space="0" w:color="auto"/>
        <w:bottom w:val="none" w:sz="0" w:space="0" w:color="auto"/>
        <w:right w:val="none" w:sz="0" w:space="0" w:color="auto"/>
      </w:divBdr>
      <w:divsChild>
        <w:div w:id="1639073042">
          <w:marLeft w:val="0"/>
          <w:marRight w:val="0"/>
          <w:marTop w:val="0"/>
          <w:marBottom w:val="0"/>
          <w:divBdr>
            <w:top w:val="none" w:sz="0" w:space="0" w:color="auto"/>
            <w:left w:val="none" w:sz="0" w:space="0" w:color="auto"/>
            <w:bottom w:val="none" w:sz="0" w:space="0" w:color="auto"/>
            <w:right w:val="none" w:sz="0" w:space="0" w:color="auto"/>
          </w:divBdr>
        </w:div>
      </w:divsChild>
    </w:div>
    <w:div w:id="1779374238">
      <w:bodyDiv w:val="1"/>
      <w:marLeft w:val="0"/>
      <w:marRight w:val="0"/>
      <w:marTop w:val="0"/>
      <w:marBottom w:val="0"/>
      <w:divBdr>
        <w:top w:val="none" w:sz="0" w:space="0" w:color="auto"/>
        <w:left w:val="none" w:sz="0" w:space="0" w:color="auto"/>
        <w:bottom w:val="none" w:sz="0" w:space="0" w:color="auto"/>
        <w:right w:val="none" w:sz="0" w:space="0" w:color="auto"/>
      </w:divBdr>
    </w:div>
    <w:div w:id="197829347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header" Target="header3.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s>
</file>

<file path=word/_rels/header3.xml.rels><?xml version="1.0" encoding="UTF-8" standalone="yes"?>
<Relationships xmlns="http://schemas.openxmlformats.org/package/2006/relationships"><Relationship Id="rId3" Type="http://schemas.openxmlformats.org/officeDocument/2006/relationships/hyperlink" Target="http://www.linkedin.com/in/anil-kumar-m-3b1135345" TargetMode="External"/><Relationship Id="rId2" Type="http://schemas.openxmlformats.org/officeDocument/2006/relationships/hyperlink" Target="mailto:anil.guideware@gmail.com" TargetMode="External"/><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Documents%20and%20Settings\karen.sellers\Local%20Settings\Temporary%20Internet%20Files\Content.Outlook\EUJUAZV2\CV_SS_LT_V7.dotx" TargetMode="External"/></Relationships>
</file>

<file path=word/theme/theme1.xml><?xml version="1.0" encoding="utf-8"?>
<a:theme xmlns:a="http://schemas.openxmlformats.org/drawingml/2006/main" name="Office Theme">
  <a:themeElements>
    <a:clrScheme name="CGI">
      <a:dk1>
        <a:sysClr val="windowText" lastClr="000000"/>
      </a:dk1>
      <a:lt1>
        <a:sysClr val="window" lastClr="FFFFFF"/>
      </a:lt1>
      <a:dk2>
        <a:srgbClr val="5A5A5A"/>
      </a:dk2>
      <a:lt2>
        <a:srgbClr val="FFFFFF"/>
      </a:lt2>
      <a:accent1>
        <a:srgbClr val="E31937"/>
      </a:accent1>
      <a:accent2>
        <a:srgbClr val="991F3D"/>
      </a:accent2>
      <a:accent3>
        <a:srgbClr val="E16A00"/>
      </a:accent3>
      <a:accent4>
        <a:srgbClr val="F2A200"/>
      </a:accent4>
      <a:accent5>
        <a:srgbClr val="A5ACB0"/>
      </a:accent5>
      <a:accent6>
        <a:srgbClr val="A1C4D0"/>
      </a:accent6>
      <a:hlink>
        <a:srgbClr val="0000FF"/>
      </a:hlink>
      <a:folHlink>
        <a:srgbClr val="800080"/>
      </a:folHlink>
    </a:clrScheme>
    <a:fontScheme name="CGI polices">
      <a:majorFont>
        <a:latin typeface="Arial"/>
        <a:ea typeface=""/>
        <a:cs typeface=""/>
      </a:majorFont>
      <a:minorFont>
        <a:latin typeface="Arial"/>
        <a:ea typeface=""/>
        <a:cs typefac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71A4A993B16F50439B1088B1610D722B" ma:contentTypeVersion="0" ma:contentTypeDescription="Create a new document." ma:contentTypeScope="" ma:versionID="ccf699fab9e82d2f4d9848cbf1bfe595">
  <xsd:schema xmlns:xsd="http://www.w3.org/2001/XMLSchema" xmlns:xs="http://www.w3.org/2001/XMLSchema" xmlns:p="http://schemas.microsoft.com/office/2006/metadata/properties" targetNamespace="http://schemas.microsoft.com/office/2006/metadata/properties" ma:root="true" ma:fieldsID="12a459ec9889a4c0d4740915f6fa83b0">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FC35884C-BEDE-4FB2-B856-74C489C8B3D9}">
  <ds:schemaRefs>
    <ds:schemaRef ds:uri="http://schemas.openxmlformats.org/officeDocument/2006/bibliography"/>
  </ds:schemaRefs>
</ds:datastoreItem>
</file>

<file path=customXml/itemProps2.xml><?xml version="1.0" encoding="utf-8"?>
<ds:datastoreItem xmlns:ds="http://schemas.openxmlformats.org/officeDocument/2006/customXml" ds:itemID="{B333BAC4-8A89-4665-BB58-BAA0B82BF01C}">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E1D840B4-DE1E-4BB9-9EE5-585F35418488}">
  <ds:schemaRefs>
    <ds:schemaRef ds:uri="http://schemas.microsoft.com/sharepoint/v3/contenttype/forms"/>
  </ds:schemaRefs>
</ds:datastoreItem>
</file>

<file path=customXml/itemProps4.xml><?xml version="1.0" encoding="utf-8"?>
<ds:datastoreItem xmlns:ds="http://schemas.openxmlformats.org/officeDocument/2006/customXml" ds:itemID="{A9A7D389-7321-4F3A-8798-C55BF24B1C1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CV_SS_LT_V7.dotx</Template>
  <TotalTime>220</TotalTime>
  <Pages>1</Pages>
  <Words>1722</Words>
  <Characters>9822</Characters>
  <Application>Microsoft Office Word</Application>
  <DocSecurity>0</DocSecurity>
  <Lines>81</Lines>
  <Paragraphs>23</Paragraphs>
  <ScaleCrop>false</ScaleCrop>
  <HeadingPairs>
    <vt:vector size="2" baseType="variant">
      <vt:variant>
        <vt:lpstr>Title</vt:lpstr>
      </vt:variant>
      <vt:variant>
        <vt:i4>1</vt:i4>
      </vt:variant>
    </vt:vector>
  </HeadingPairs>
  <TitlesOfParts>
    <vt:vector size="1" baseType="lpstr">
      <vt:lpstr/>
    </vt:vector>
  </TitlesOfParts>
  <Company>CGI</Company>
  <LinksUpToDate>false</LinksUpToDate>
  <CharactersWithSpaces>11521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karen.sellers</dc:creator>
  <cp:lastModifiedBy>Anil Kumar Madireddy</cp:lastModifiedBy>
  <cp:revision>148</cp:revision>
  <cp:lastPrinted>2020-02-28T13:55:00Z</cp:lastPrinted>
  <dcterms:created xsi:type="dcterms:W3CDTF">2023-03-10T17:28:00Z</dcterms:created>
  <dcterms:modified xsi:type="dcterms:W3CDTF">2025-01-08T15:48:00Z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Organisation">
    <vt:lpwstr>36;#North America|432c26d4-6fa6-4d6a-a083-35cd92b71c1e</vt:lpwstr>
  </property>
  <property fmtid="{D5CDD505-2E9C-101B-9397-08002B2CF9AE}" pid="3" name="ContentTypeId">
    <vt:lpwstr>0x01010071A4A993B16F50439B1088B1610D722B</vt:lpwstr>
  </property>
  <property fmtid="{D5CDD505-2E9C-101B-9397-08002B2CF9AE}" pid="4" name="Service line">
    <vt:lpwstr/>
  </property>
  <property fmtid="{D5CDD505-2E9C-101B-9397-08002B2CF9AE}" pid="5" name="Proposition1">
    <vt:lpwstr/>
  </property>
  <property fmtid="{D5CDD505-2E9C-101B-9397-08002B2CF9AE}" pid="6" name="c5aebc35b3e840e5912c276ffe755dcf">
    <vt:lpwstr/>
  </property>
  <property fmtid="{D5CDD505-2E9C-101B-9397-08002B2CF9AE}" pid="7" name="Publication Date">
    <vt:lpwstr>2013-01-09T00:00:00+00:00</vt:lpwstr>
  </property>
  <property fmtid="{D5CDD505-2E9C-101B-9397-08002B2CF9AE}" pid="8" name="Abstract">
    <vt:lpwstr>CV-resume_EN-letter</vt:lpwstr>
  </property>
  <property fmtid="{D5CDD505-2E9C-101B-9397-08002B2CF9AE}" pid="9" name="Published By">
    <vt:lpwstr>Stiller, Regina C55167</vt:lpwstr>
  </property>
  <property fmtid="{D5CDD505-2E9C-101B-9397-08002B2CF9AE}" pid="10" name="Language">
    <vt:lpwstr>EN</vt:lpwstr>
  </property>
  <property fmtid="{D5CDD505-2E9C-101B-9397-08002B2CF9AE}" pid="11" name="Best Before Date">
    <vt:lpwstr>2018-01-09T00:00:00+00:00</vt:lpwstr>
  </property>
  <property fmtid="{D5CDD505-2E9C-101B-9397-08002B2CF9AE}" pid="12" name="BS Document Sub Type">
    <vt:lpwstr>Business Aid</vt:lpwstr>
  </property>
  <property fmtid="{D5CDD505-2E9C-101B-9397-08002B2CF9AE}" pid="13" name="CSMeta2010Field">
    <vt:lpwstr>cfa095fb-3d36-4160-8d7f-0c2d42c97104;2013-01-14 19:38:41;FULLYMANUALCLASSIFIED;Business theme:2013-01-14 19:38:41|False||PENDINGCLASSIFICATION|2013-01-14 19:38:41|UNDEFINED;Organization:2013-01-14 19:38:41|False||PENDINGCLASSIFICATION|2013-01-14 19:38:41|</vt:lpwstr>
  </property>
  <property fmtid="{D5CDD505-2E9C-101B-9397-08002B2CF9AE}" pid="14" name="Owner Organisation">
    <vt:lpwstr>United States</vt:lpwstr>
  </property>
  <property fmtid="{D5CDD505-2E9C-101B-9397-08002B2CF9AE}" pid="15" name="TaxCatchAll">
    <vt:lpwstr>36</vt:lpwstr>
  </property>
  <property fmtid="{D5CDD505-2E9C-101B-9397-08002B2CF9AE}" pid="16" name="External Use">
    <vt:lpwstr>No</vt:lpwstr>
  </property>
  <property fmtid="{D5CDD505-2E9C-101B-9397-08002B2CF9AE}" pid="17" name="c79d12643ffc4d60ab657aaa1718cc32">
    <vt:lpwstr>North America432c26d4-6fa6-4d6a-a083-35cd92b71c1e</vt:lpwstr>
  </property>
  <property fmtid="{D5CDD505-2E9C-101B-9397-08002B2CF9AE}" pid="18" name="h4c66fbf292e4125b0e390af25f11c04">
    <vt:lpwstr/>
  </property>
  <property fmtid="{D5CDD505-2E9C-101B-9397-08002B2CF9AE}" pid="19" name="eafb632c3f5c40ba98242be6bbd6bb17">
    <vt:lpwstr/>
  </property>
  <property fmtid="{D5CDD505-2E9C-101B-9397-08002B2CF9AE}" pid="20" name="p43f7bb208e443c9b50eb304fe6606a3">
    <vt:lpwstr/>
  </property>
  <property fmtid="{D5CDD505-2E9C-101B-9397-08002B2CF9AE}" pid="21" name="GrammarlyDocumentId">
    <vt:lpwstr>52d4fba9fee90e01bbdbe2bbd4bc20f91bc9172b73918be0b4294534969cb4ec</vt:lpwstr>
  </property>
</Properties>
</file>